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9A46C" w14:textId="77777777" w:rsidR="009736CB" w:rsidRDefault="009736CB" w:rsidP="007D21A2">
      <w:pPr>
        <w:jc w:val="center"/>
        <w:rPr>
          <w:rFonts w:asciiTheme="minorHAnsi" w:hAnsiTheme="minorHAnsi"/>
          <w:sz w:val="56"/>
          <w:szCs w:val="56"/>
        </w:rPr>
      </w:pPr>
    </w:p>
    <w:p w14:paraId="3398DAE5" w14:textId="640C8768" w:rsidR="007D21A2" w:rsidRPr="00E3220F" w:rsidRDefault="00CB7232" w:rsidP="00E51502">
      <w:pPr>
        <w:spacing w:line="660" w:lineRule="exact"/>
        <w:ind w:left="280" w:right="424"/>
        <w:jc w:val="center"/>
        <w:rPr>
          <w:rFonts w:asciiTheme="minorHAnsi" w:hAnsiTheme="minorHAnsi"/>
          <w:sz w:val="56"/>
          <w:szCs w:val="56"/>
        </w:rPr>
      </w:pPr>
      <w:r>
        <w:rPr>
          <w:rFonts w:ascii="Calibri" w:eastAsia="Calibri" w:hAnsi="Calibri" w:cs="Calibri"/>
          <w:position w:val="2"/>
          <w:sz w:val="56"/>
          <w:szCs w:val="56"/>
        </w:rPr>
        <w:t xml:space="preserve">CSCI </w:t>
      </w:r>
      <w:r w:rsidR="00E51502">
        <w:rPr>
          <w:rFonts w:ascii="Calibri" w:eastAsia="Calibri" w:hAnsi="Calibri" w:cs="Calibri"/>
          <w:position w:val="2"/>
          <w:sz w:val="56"/>
          <w:szCs w:val="56"/>
        </w:rPr>
        <w:t>5380</w:t>
      </w:r>
      <w:r>
        <w:rPr>
          <w:rFonts w:ascii="Calibri" w:eastAsia="Calibri" w:hAnsi="Calibri" w:cs="Calibri"/>
          <w:spacing w:val="3"/>
          <w:position w:val="2"/>
          <w:sz w:val="56"/>
          <w:szCs w:val="56"/>
        </w:rPr>
        <w:t xml:space="preserve"> </w:t>
      </w:r>
      <w:r>
        <w:rPr>
          <w:rFonts w:ascii="Calibri" w:eastAsia="Calibri" w:hAnsi="Calibri" w:cs="Calibri"/>
          <w:position w:val="2"/>
          <w:sz w:val="56"/>
          <w:szCs w:val="56"/>
        </w:rPr>
        <w:t>–</w:t>
      </w:r>
      <w:r>
        <w:rPr>
          <w:rFonts w:ascii="Calibri" w:eastAsia="Calibri" w:hAnsi="Calibri" w:cs="Calibri"/>
          <w:spacing w:val="-3"/>
          <w:position w:val="2"/>
          <w:sz w:val="56"/>
          <w:szCs w:val="56"/>
        </w:rPr>
        <w:t xml:space="preserve"> </w:t>
      </w:r>
      <w:r w:rsidR="00E51502">
        <w:rPr>
          <w:rFonts w:ascii="Calibri" w:eastAsia="Calibri" w:hAnsi="Calibri" w:cs="Calibri"/>
          <w:position w:val="2"/>
          <w:sz w:val="56"/>
          <w:szCs w:val="56"/>
        </w:rPr>
        <w:t>Network Virtualization and Orchestration</w:t>
      </w:r>
    </w:p>
    <w:p w14:paraId="0A124A74" w14:textId="77777777" w:rsidR="00974A5D" w:rsidRPr="00E3220F" w:rsidRDefault="00974A5D" w:rsidP="00974A5D">
      <w:pPr>
        <w:jc w:val="center"/>
        <w:rPr>
          <w:rFonts w:asciiTheme="minorHAnsi" w:hAnsiTheme="minorHAnsi"/>
          <w:sz w:val="40"/>
          <w:szCs w:val="40"/>
        </w:rPr>
      </w:pPr>
    </w:p>
    <w:p w14:paraId="7ABEEDA6" w14:textId="77777777" w:rsidR="00FE7328" w:rsidRPr="00E3220F" w:rsidRDefault="00FE7328" w:rsidP="00974A5D">
      <w:pPr>
        <w:jc w:val="center"/>
        <w:rPr>
          <w:rFonts w:asciiTheme="minorHAnsi" w:hAnsiTheme="minorHAnsi"/>
          <w:sz w:val="40"/>
          <w:szCs w:val="40"/>
        </w:rPr>
      </w:pPr>
    </w:p>
    <w:p w14:paraId="3CE19A8C" w14:textId="77777777" w:rsidR="00FE7328" w:rsidRPr="00E3220F" w:rsidRDefault="00FE7328" w:rsidP="00974A5D">
      <w:pPr>
        <w:jc w:val="center"/>
        <w:rPr>
          <w:rFonts w:asciiTheme="minorHAnsi" w:hAnsiTheme="minorHAnsi"/>
          <w:sz w:val="40"/>
          <w:szCs w:val="40"/>
        </w:rPr>
      </w:pPr>
    </w:p>
    <w:p w14:paraId="35F2B697" w14:textId="77777777" w:rsidR="00974A5D" w:rsidRPr="00E3220F" w:rsidRDefault="00974A5D" w:rsidP="00974A5D">
      <w:pPr>
        <w:jc w:val="center"/>
        <w:rPr>
          <w:rFonts w:asciiTheme="minorHAnsi" w:hAnsiTheme="minorHAnsi"/>
          <w:sz w:val="40"/>
          <w:szCs w:val="40"/>
        </w:rPr>
      </w:pPr>
    </w:p>
    <w:p w14:paraId="3B538E81" w14:textId="456362BD" w:rsidR="00974A5D" w:rsidRPr="00E3220F" w:rsidRDefault="00F045BE" w:rsidP="00974A5D">
      <w:pPr>
        <w:jc w:val="center"/>
        <w:rPr>
          <w:rFonts w:asciiTheme="minorHAnsi" w:hAnsiTheme="minorHAnsi"/>
          <w:sz w:val="40"/>
          <w:szCs w:val="40"/>
        </w:rPr>
      </w:pPr>
      <w:r>
        <w:rPr>
          <w:rFonts w:asciiTheme="minorHAnsi" w:hAnsiTheme="minorHAnsi"/>
          <w:sz w:val="40"/>
          <w:szCs w:val="40"/>
        </w:rPr>
        <w:t xml:space="preserve">Lab </w:t>
      </w:r>
      <w:r w:rsidR="00FD3E03">
        <w:rPr>
          <w:rFonts w:asciiTheme="minorHAnsi" w:hAnsiTheme="minorHAnsi"/>
          <w:sz w:val="40"/>
          <w:szCs w:val="40"/>
        </w:rPr>
        <w:t>4</w:t>
      </w:r>
    </w:p>
    <w:p w14:paraId="0F8EC7ED" w14:textId="3F4A75B1" w:rsidR="00974A5D" w:rsidRPr="00E3220F" w:rsidRDefault="00F045BE" w:rsidP="00974A5D">
      <w:pPr>
        <w:jc w:val="center"/>
        <w:rPr>
          <w:rFonts w:asciiTheme="minorHAnsi" w:hAnsiTheme="minorHAnsi"/>
          <w:sz w:val="40"/>
          <w:szCs w:val="40"/>
        </w:rPr>
      </w:pPr>
      <w:r>
        <w:rPr>
          <w:rFonts w:asciiTheme="minorHAnsi" w:hAnsiTheme="minorHAnsi"/>
          <w:sz w:val="40"/>
          <w:szCs w:val="40"/>
        </w:rPr>
        <w:t>Amazon Web Services (AWS)</w:t>
      </w:r>
    </w:p>
    <w:p w14:paraId="4045AB80" w14:textId="77777777" w:rsidR="007D21A2" w:rsidRPr="00E3220F" w:rsidRDefault="007D21A2" w:rsidP="00974A5D">
      <w:pPr>
        <w:jc w:val="center"/>
        <w:rPr>
          <w:rFonts w:asciiTheme="minorHAnsi" w:hAnsiTheme="minorHAnsi"/>
          <w:sz w:val="40"/>
          <w:szCs w:val="40"/>
        </w:rPr>
      </w:pPr>
    </w:p>
    <w:p w14:paraId="4BD12BD6" w14:textId="77777777" w:rsidR="007D21A2" w:rsidRPr="00E3220F" w:rsidRDefault="007D21A2" w:rsidP="00974A5D">
      <w:pPr>
        <w:jc w:val="center"/>
        <w:rPr>
          <w:rFonts w:asciiTheme="minorHAnsi" w:hAnsiTheme="minorHAnsi"/>
          <w:sz w:val="40"/>
          <w:szCs w:val="40"/>
        </w:rPr>
      </w:pPr>
    </w:p>
    <w:p w14:paraId="328B7E85" w14:textId="77777777" w:rsidR="00FE7328" w:rsidRPr="00E3220F" w:rsidRDefault="00FE7328" w:rsidP="00974A5D">
      <w:pPr>
        <w:jc w:val="center"/>
        <w:rPr>
          <w:rFonts w:asciiTheme="minorHAnsi" w:hAnsiTheme="minorHAnsi"/>
          <w:sz w:val="40"/>
          <w:szCs w:val="40"/>
        </w:rPr>
      </w:pPr>
    </w:p>
    <w:p w14:paraId="2C817CA0" w14:textId="77777777" w:rsidR="007D21A2" w:rsidRPr="00E3220F" w:rsidRDefault="007D21A2" w:rsidP="00974A5D">
      <w:pPr>
        <w:jc w:val="center"/>
        <w:rPr>
          <w:rFonts w:asciiTheme="minorHAnsi" w:hAnsiTheme="minorHAnsi"/>
          <w:sz w:val="40"/>
          <w:szCs w:val="40"/>
        </w:rPr>
      </w:pPr>
    </w:p>
    <w:p w14:paraId="7E96C476" w14:textId="77777777" w:rsidR="007D21A2" w:rsidRPr="00E3220F" w:rsidRDefault="007D21A2" w:rsidP="007D21A2">
      <w:pPr>
        <w:jc w:val="center"/>
        <w:rPr>
          <w:rFonts w:asciiTheme="minorHAnsi" w:hAnsiTheme="minorHAnsi"/>
          <w:sz w:val="32"/>
          <w:szCs w:val="32"/>
        </w:rPr>
      </w:pPr>
      <w:r w:rsidRPr="00E3220F">
        <w:rPr>
          <w:rFonts w:asciiTheme="minorHAnsi" w:hAnsiTheme="minorHAnsi"/>
          <w:sz w:val="32"/>
          <w:szCs w:val="32"/>
        </w:rPr>
        <w:t>University of Colorado Boulder</w:t>
      </w:r>
    </w:p>
    <w:p w14:paraId="78FBE7DD" w14:textId="2417278D" w:rsidR="007D21A2" w:rsidRDefault="00CB7232" w:rsidP="007D21A2">
      <w:pPr>
        <w:jc w:val="center"/>
        <w:rPr>
          <w:rFonts w:asciiTheme="minorHAnsi" w:hAnsiTheme="minorHAnsi"/>
          <w:sz w:val="32"/>
          <w:szCs w:val="32"/>
        </w:rPr>
      </w:pPr>
      <w:r>
        <w:rPr>
          <w:rFonts w:asciiTheme="minorHAnsi" w:hAnsiTheme="minorHAnsi"/>
          <w:sz w:val="32"/>
          <w:szCs w:val="32"/>
        </w:rPr>
        <w:t>Department of Computer Science</w:t>
      </w:r>
    </w:p>
    <w:p w14:paraId="2755088B" w14:textId="4B9F7D6F" w:rsidR="00E51502" w:rsidRPr="00E3220F" w:rsidRDefault="00E51502" w:rsidP="007D21A2">
      <w:pPr>
        <w:jc w:val="center"/>
        <w:rPr>
          <w:rFonts w:asciiTheme="minorHAnsi" w:hAnsiTheme="minorHAnsi"/>
          <w:sz w:val="32"/>
          <w:szCs w:val="32"/>
        </w:rPr>
      </w:pPr>
      <w:r>
        <w:rPr>
          <w:rFonts w:asciiTheme="minorHAnsi" w:hAnsiTheme="minorHAnsi"/>
          <w:sz w:val="32"/>
          <w:szCs w:val="32"/>
        </w:rPr>
        <w:t>Network Engineering</w:t>
      </w:r>
    </w:p>
    <w:p w14:paraId="72FAF302" w14:textId="77777777" w:rsidR="007D21A2" w:rsidRPr="00E3220F" w:rsidRDefault="007D21A2" w:rsidP="007D21A2">
      <w:pPr>
        <w:jc w:val="center"/>
        <w:rPr>
          <w:rFonts w:asciiTheme="minorHAnsi" w:hAnsiTheme="minorHAnsi"/>
          <w:sz w:val="32"/>
          <w:szCs w:val="32"/>
        </w:rPr>
      </w:pPr>
    </w:p>
    <w:p w14:paraId="204978F5" w14:textId="77777777" w:rsidR="007D21A2" w:rsidRPr="00E3220F" w:rsidRDefault="007D21A2" w:rsidP="007D21A2">
      <w:pPr>
        <w:jc w:val="center"/>
        <w:rPr>
          <w:rFonts w:asciiTheme="minorHAnsi" w:hAnsiTheme="minorHAnsi"/>
          <w:sz w:val="32"/>
          <w:szCs w:val="32"/>
        </w:rPr>
      </w:pPr>
    </w:p>
    <w:p w14:paraId="3DB211C4" w14:textId="77777777" w:rsidR="00FE7328" w:rsidRPr="00E3220F" w:rsidRDefault="00FE7328" w:rsidP="007D21A2">
      <w:pPr>
        <w:jc w:val="center"/>
        <w:rPr>
          <w:rFonts w:asciiTheme="minorHAnsi" w:hAnsiTheme="minorHAnsi"/>
          <w:sz w:val="32"/>
          <w:szCs w:val="32"/>
        </w:rPr>
      </w:pPr>
    </w:p>
    <w:p w14:paraId="73605FF8" w14:textId="77777777" w:rsidR="00FE7328" w:rsidRPr="00E3220F" w:rsidRDefault="00FE7328" w:rsidP="007D21A2">
      <w:pPr>
        <w:jc w:val="center"/>
        <w:rPr>
          <w:rFonts w:asciiTheme="minorHAnsi" w:hAnsiTheme="minorHAnsi"/>
          <w:sz w:val="32"/>
          <w:szCs w:val="32"/>
        </w:rPr>
      </w:pPr>
    </w:p>
    <w:p w14:paraId="534EB024" w14:textId="77777777" w:rsidR="007D21A2" w:rsidRPr="00E3220F" w:rsidRDefault="007D21A2" w:rsidP="007D21A2">
      <w:pPr>
        <w:jc w:val="center"/>
        <w:rPr>
          <w:rFonts w:asciiTheme="minorHAnsi" w:hAnsiTheme="minorHAnsi"/>
          <w:sz w:val="32"/>
          <w:szCs w:val="32"/>
        </w:rPr>
      </w:pPr>
    </w:p>
    <w:p w14:paraId="0CC84972" w14:textId="77777777" w:rsidR="007D21A2" w:rsidRPr="00E3220F" w:rsidRDefault="007D21A2" w:rsidP="007D21A2">
      <w:pPr>
        <w:jc w:val="center"/>
        <w:rPr>
          <w:rFonts w:asciiTheme="minorHAnsi" w:hAnsiTheme="minorHAnsi"/>
          <w:sz w:val="32"/>
          <w:szCs w:val="32"/>
        </w:rPr>
      </w:pPr>
      <w:r w:rsidRPr="00E3220F">
        <w:rPr>
          <w:rFonts w:asciiTheme="minorHAnsi" w:hAnsiTheme="minorHAnsi"/>
          <w:sz w:val="32"/>
          <w:szCs w:val="32"/>
        </w:rPr>
        <w:t>Professor Levi Perigo, Ph.D.</w:t>
      </w:r>
    </w:p>
    <w:p w14:paraId="7AB65142" w14:textId="77777777" w:rsidR="00974A5D" w:rsidRPr="00E3220F" w:rsidRDefault="00974A5D" w:rsidP="00974A5D">
      <w:pPr>
        <w:rPr>
          <w:rFonts w:asciiTheme="minorHAnsi" w:hAnsiTheme="minorHAnsi"/>
        </w:rPr>
      </w:pPr>
    </w:p>
    <w:p w14:paraId="3F584FAE" w14:textId="77777777" w:rsidR="00974A5D" w:rsidRPr="00E3220F" w:rsidRDefault="00974A5D" w:rsidP="00974A5D">
      <w:pPr>
        <w:rPr>
          <w:rFonts w:asciiTheme="minorHAnsi" w:hAnsiTheme="minorHAnsi"/>
        </w:rPr>
      </w:pPr>
      <w:r w:rsidRPr="00E3220F">
        <w:rPr>
          <w:rFonts w:asciiTheme="minorHAnsi" w:hAnsiTheme="minorHAnsi"/>
        </w:rPr>
        <w:br w:type="page"/>
      </w:r>
    </w:p>
    <w:p w14:paraId="3AF3BB23" w14:textId="77777777" w:rsidR="00916661" w:rsidRPr="008015EC" w:rsidRDefault="00916661" w:rsidP="00916661">
      <w:pPr>
        <w:pStyle w:val="Heading1"/>
        <w:keepLines/>
        <w:spacing w:after="0" w:line="259" w:lineRule="auto"/>
        <w:rPr>
          <w:rFonts w:asciiTheme="minorHAnsi" w:hAnsiTheme="minorHAnsi"/>
          <w:b w:val="0"/>
          <w:bCs w:val="0"/>
          <w:color w:val="365F91" w:themeColor="accent1" w:themeShade="BF"/>
          <w:kern w:val="0"/>
        </w:rPr>
      </w:pPr>
      <w:r w:rsidRPr="008015EC">
        <w:rPr>
          <w:rFonts w:asciiTheme="minorHAnsi" w:hAnsiTheme="minorHAnsi"/>
          <w:b w:val="0"/>
          <w:bCs w:val="0"/>
          <w:color w:val="365F91" w:themeColor="accent1" w:themeShade="BF"/>
          <w:kern w:val="0"/>
        </w:rPr>
        <w:lastRenderedPageBreak/>
        <w:t>Summary</w:t>
      </w:r>
    </w:p>
    <w:p w14:paraId="335EF785" w14:textId="77777777" w:rsidR="00916661" w:rsidRDefault="00916661" w:rsidP="00916661">
      <w:pPr>
        <w:spacing w:line="480" w:lineRule="auto"/>
      </w:pPr>
    </w:p>
    <w:p w14:paraId="5D4A7FEF" w14:textId="57A99823" w:rsidR="00916661" w:rsidRPr="00402A25" w:rsidRDefault="00916661" w:rsidP="00916661">
      <w:pPr>
        <w:spacing w:line="480" w:lineRule="auto"/>
        <w:jc w:val="both"/>
        <w:rPr>
          <w:rFonts w:asciiTheme="minorHAnsi" w:hAnsiTheme="minorHAnsi"/>
          <w:sz w:val="24"/>
          <w:szCs w:val="24"/>
        </w:rPr>
      </w:pPr>
      <w:r w:rsidRPr="00402A25">
        <w:rPr>
          <w:rFonts w:asciiTheme="minorHAnsi" w:hAnsiTheme="minorHAnsi"/>
          <w:sz w:val="24"/>
          <w:szCs w:val="24"/>
        </w:rPr>
        <w:t xml:space="preserve">Amazon Web Services (AWS) is a cloud-computing platform offered by Amazon.  </w:t>
      </w:r>
      <w:r>
        <w:rPr>
          <w:rFonts w:asciiTheme="minorHAnsi" w:hAnsiTheme="minorHAnsi"/>
          <w:sz w:val="24"/>
          <w:szCs w:val="24"/>
        </w:rPr>
        <w:t xml:space="preserve">Cloud technology and tools are popular for network engineering, and the skills learned in this lab will enhance students’ resumes in a desirable skillset in the current market.  </w:t>
      </w:r>
      <w:r w:rsidRPr="00402A25">
        <w:rPr>
          <w:rFonts w:asciiTheme="minorHAnsi" w:hAnsiTheme="minorHAnsi"/>
          <w:sz w:val="24"/>
          <w:szCs w:val="24"/>
        </w:rPr>
        <w:t>The AWS tools</w:t>
      </w:r>
      <w:r>
        <w:rPr>
          <w:rFonts w:asciiTheme="minorHAnsi" w:hAnsiTheme="minorHAnsi"/>
          <w:sz w:val="24"/>
          <w:szCs w:val="24"/>
        </w:rPr>
        <w:t xml:space="preserve"> and skills</w:t>
      </w:r>
      <w:r w:rsidRPr="00402A25">
        <w:rPr>
          <w:rFonts w:asciiTheme="minorHAnsi" w:hAnsiTheme="minorHAnsi"/>
          <w:sz w:val="24"/>
          <w:szCs w:val="24"/>
        </w:rPr>
        <w:t xml:space="preserve"> used throughout this </w:t>
      </w:r>
      <w:r>
        <w:rPr>
          <w:rFonts w:asciiTheme="minorHAnsi" w:hAnsiTheme="minorHAnsi"/>
          <w:sz w:val="24"/>
          <w:szCs w:val="24"/>
        </w:rPr>
        <w:t>lab</w:t>
      </w:r>
      <w:r w:rsidRPr="00402A25">
        <w:rPr>
          <w:rFonts w:asciiTheme="minorHAnsi" w:hAnsiTheme="minorHAnsi"/>
          <w:sz w:val="24"/>
          <w:szCs w:val="24"/>
        </w:rPr>
        <w:t xml:space="preserve"> include EC2, security policies, S3 buckets, SNS, and Cloud Watch.</w:t>
      </w:r>
      <w:r>
        <w:rPr>
          <w:rFonts w:asciiTheme="minorHAnsi" w:hAnsiTheme="minorHAnsi"/>
          <w:sz w:val="24"/>
          <w:szCs w:val="24"/>
        </w:rPr>
        <w:t xml:space="preserve">  </w:t>
      </w:r>
      <w:r w:rsidR="002C7115" w:rsidRPr="002C7115">
        <w:rPr>
          <w:rFonts w:asciiTheme="minorHAnsi" w:hAnsiTheme="minorHAnsi"/>
          <w:sz w:val="24"/>
          <w:szCs w:val="24"/>
        </w:rPr>
        <w:t xml:space="preserve">Although these services could be managed using the AWS Management Console, AWS also offers a powerful tool (Software </w:t>
      </w:r>
      <w:r w:rsidR="002B6FDE">
        <w:rPr>
          <w:rFonts w:asciiTheme="minorHAnsi" w:hAnsiTheme="minorHAnsi"/>
          <w:sz w:val="24"/>
          <w:szCs w:val="24"/>
        </w:rPr>
        <w:t>Development Kit)</w:t>
      </w:r>
      <w:r w:rsidR="002C7115" w:rsidRPr="002C7115">
        <w:rPr>
          <w:rFonts w:asciiTheme="minorHAnsi" w:hAnsiTheme="minorHAnsi"/>
          <w:sz w:val="24"/>
          <w:szCs w:val="24"/>
        </w:rPr>
        <w:t xml:space="preserve"> known as Boto</w:t>
      </w:r>
      <w:r w:rsidR="002B6FDE">
        <w:rPr>
          <w:rFonts w:asciiTheme="minorHAnsi" w:hAnsiTheme="minorHAnsi"/>
          <w:sz w:val="24"/>
          <w:szCs w:val="24"/>
        </w:rPr>
        <w:t>3</w:t>
      </w:r>
      <w:r w:rsidR="002C7115" w:rsidRPr="002C7115">
        <w:rPr>
          <w:rFonts w:asciiTheme="minorHAnsi" w:hAnsiTheme="minorHAnsi"/>
          <w:sz w:val="24"/>
          <w:szCs w:val="24"/>
        </w:rPr>
        <w:t xml:space="preserve">. This gives the power to manage the </w:t>
      </w:r>
      <w:r w:rsidR="00CB7232" w:rsidRPr="002C7115">
        <w:rPr>
          <w:rFonts w:asciiTheme="minorHAnsi" w:hAnsiTheme="minorHAnsi"/>
          <w:sz w:val="24"/>
          <w:szCs w:val="24"/>
        </w:rPr>
        <w:t>above-mentioned</w:t>
      </w:r>
      <w:r w:rsidR="002C7115" w:rsidRPr="002C7115">
        <w:rPr>
          <w:rFonts w:asciiTheme="minorHAnsi" w:hAnsiTheme="minorHAnsi"/>
          <w:sz w:val="24"/>
          <w:szCs w:val="24"/>
        </w:rPr>
        <w:t xml:space="preserve"> services </w:t>
      </w:r>
      <w:r w:rsidR="002B6FDE">
        <w:rPr>
          <w:rFonts w:asciiTheme="minorHAnsi" w:hAnsiTheme="minorHAnsi"/>
          <w:sz w:val="24"/>
          <w:szCs w:val="24"/>
        </w:rPr>
        <w:t xml:space="preserve">for </w:t>
      </w:r>
      <w:proofErr w:type="gramStart"/>
      <w:r w:rsidR="002B6FDE">
        <w:rPr>
          <w:rFonts w:asciiTheme="minorHAnsi" w:hAnsiTheme="minorHAnsi"/>
          <w:sz w:val="24"/>
          <w:szCs w:val="24"/>
        </w:rPr>
        <w:t>a large number of</w:t>
      </w:r>
      <w:proofErr w:type="gramEnd"/>
      <w:r w:rsidR="002B6FDE">
        <w:rPr>
          <w:rFonts w:asciiTheme="minorHAnsi" w:hAnsiTheme="minorHAnsi"/>
          <w:sz w:val="24"/>
          <w:szCs w:val="24"/>
        </w:rPr>
        <w:t xml:space="preserve"> resources </w:t>
      </w:r>
      <w:r w:rsidR="002C7115" w:rsidRPr="002C7115">
        <w:rPr>
          <w:rFonts w:asciiTheme="minorHAnsi" w:hAnsiTheme="minorHAnsi"/>
          <w:sz w:val="24"/>
          <w:szCs w:val="24"/>
        </w:rPr>
        <w:t xml:space="preserve">using simple Python scripts integrated </w:t>
      </w:r>
      <w:r w:rsidR="002B6FDE">
        <w:rPr>
          <w:rFonts w:asciiTheme="minorHAnsi" w:hAnsiTheme="minorHAnsi"/>
          <w:sz w:val="24"/>
          <w:szCs w:val="24"/>
        </w:rPr>
        <w:t>with</w:t>
      </w:r>
      <w:r w:rsidR="002C7115" w:rsidRPr="002C7115">
        <w:rPr>
          <w:rFonts w:asciiTheme="minorHAnsi" w:hAnsiTheme="minorHAnsi"/>
          <w:sz w:val="24"/>
          <w:szCs w:val="24"/>
        </w:rPr>
        <w:t xml:space="preserve"> the Boto module.</w:t>
      </w:r>
    </w:p>
    <w:p w14:paraId="39F5A60B" w14:textId="77777777" w:rsidR="00974A5D" w:rsidRDefault="00974A5D" w:rsidP="00AE40FF">
      <w:pPr>
        <w:pStyle w:val="Heading1"/>
        <w:keepLines/>
        <w:spacing w:after="0" w:line="259" w:lineRule="auto"/>
        <w:rPr>
          <w:rFonts w:asciiTheme="minorHAnsi" w:hAnsiTheme="minorHAnsi"/>
          <w:b w:val="0"/>
          <w:bCs w:val="0"/>
          <w:color w:val="365F91" w:themeColor="accent1" w:themeShade="BF"/>
          <w:kern w:val="0"/>
        </w:rPr>
      </w:pPr>
      <w:r w:rsidRPr="00E3220F">
        <w:rPr>
          <w:rFonts w:asciiTheme="minorHAnsi" w:hAnsiTheme="minorHAnsi"/>
          <w:b w:val="0"/>
          <w:bCs w:val="0"/>
          <w:color w:val="365F91" w:themeColor="accent1" w:themeShade="BF"/>
          <w:kern w:val="0"/>
        </w:rPr>
        <w:t>Objectives</w:t>
      </w:r>
    </w:p>
    <w:p w14:paraId="1FEFDA0D" w14:textId="77777777" w:rsidR="00F045BE" w:rsidRPr="00F045BE" w:rsidRDefault="00F045BE" w:rsidP="00F045BE"/>
    <w:p w14:paraId="4F8CE755" w14:textId="27773504"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Learn about Amazon Web Services (AWS) tools</w:t>
      </w:r>
    </w:p>
    <w:p w14:paraId="6B939413" w14:textId="58E17356" w:rsidR="00974A5D" w:rsidRDefault="00974A5D" w:rsidP="00974A5D">
      <w:pPr>
        <w:pStyle w:val="ListParagraph"/>
        <w:numPr>
          <w:ilvl w:val="0"/>
          <w:numId w:val="2"/>
        </w:numPr>
        <w:spacing w:line="480" w:lineRule="auto"/>
        <w:rPr>
          <w:rFonts w:cs="Times New Roman"/>
          <w:sz w:val="24"/>
          <w:szCs w:val="24"/>
        </w:rPr>
      </w:pPr>
      <w:r w:rsidRPr="000F1779">
        <w:rPr>
          <w:rFonts w:cs="Times New Roman"/>
          <w:sz w:val="24"/>
          <w:szCs w:val="24"/>
        </w:rPr>
        <w:t xml:space="preserve">Lean how to </w:t>
      </w:r>
      <w:r w:rsidR="009A4B6E">
        <w:rPr>
          <w:rFonts w:cs="Times New Roman"/>
          <w:sz w:val="24"/>
          <w:szCs w:val="24"/>
        </w:rPr>
        <w:t>deploy EC2 server instances</w:t>
      </w:r>
    </w:p>
    <w:p w14:paraId="5C129610" w14:textId="30B43AB3" w:rsidR="00243AC5" w:rsidRDefault="00243AC5" w:rsidP="00974A5D">
      <w:pPr>
        <w:pStyle w:val="ListParagraph"/>
        <w:numPr>
          <w:ilvl w:val="0"/>
          <w:numId w:val="2"/>
        </w:numPr>
        <w:spacing w:line="480" w:lineRule="auto"/>
        <w:rPr>
          <w:rFonts w:cs="Times New Roman"/>
          <w:sz w:val="24"/>
          <w:szCs w:val="24"/>
        </w:rPr>
      </w:pPr>
      <w:r>
        <w:rPr>
          <w:rFonts w:cs="Times New Roman"/>
          <w:sz w:val="24"/>
          <w:szCs w:val="24"/>
        </w:rPr>
        <w:t>Learn how to deploy applications on those instances</w:t>
      </w:r>
    </w:p>
    <w:p w14:paraId="38E13DF6" w14:textId="5C773790" w:rsidR="002F4F3F" w:rsidRPr="002F4F3F" w:rsidRDefault="002F4F3F" w:rsidP="00974A5D">
      <w:pPr>
        <w:pStyle w:val="ListParagraph"/>
        <w:numPr>
          <w:ilvl w:val="0"/>
          <w:numId w:val="2"/>
        </w:numPr>
        <w:spacing w:line="480" w:lineRule="auto"/>
        <w:rPr>
          <w:rFonts w:cs="Times New Roman"/>
          <w:sz w:val="24"/>
          <w:szCs w:val="24"/>
        </w:rPr>
      </w:pPr>
      <w:r>
        <w:rPr>
          <w:rFonts w:cs="Times New Roman"/>
          <w:sz w:val="24"/>
          <w:szCs w:val="24"/>
        </w:rPr>
        <w:t>Learn how to create security policies/firewall rules</w:t>
      </w:r>
    </w:p>
    <w:p w14:paraId="17A481D5" w14:textId="118B1FA7"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Learn how to backup configurations into S3 buckets</w:t>
      </w:r>
    </w:p>
    <w:p w14:paraId="601A25BE" w14:textId="41E1958B" w:rsidR="00974A5D" w:rsidRPr="000F1779" w:rsidRDefault="009A4B6E" w:rsidP="00974A5D">
      <w:pPr>
        <w:pStyle w:val="ListParagraph"/>
        <w:numPr>
          <w:ilvl w:val="0"/>
          <w:numId w:val="2"/>
        </w:numPr>
        <w:spacing w:line="480" w:lineRule="auto"/>
        <w:rPr>
          <w:rFonts w:cs="Times New Roman"/>
          <w:sz w:val="24"/>
          <w:szCs w:val="24"/>
        </w:rPr>
      </w:pPr>
      <w:r>
        <w:rPr>
          <w:rFonts w:cs="Times New Roman"/>
          <w:sz w:val="24"/>
          <w:szCs w:val="24"/>
        </w:rPr>
        <w:t xml:space="preserve">Learn how to setup </w:t>
      </w:r>
      <w:r w:rsidR="001D51F1">
        <w:rPr>
          <w:rFonts w:cs="Times New Roman"/>
          <w:sz w:val="24"/>
          <w:szCs w:val="24"/>
        </w:rPr>
        <w:t>and</w:t>
      </w:r>
      <w:r>
        <w:rPr>
          <w:rFonts w:cs="Times New Roman"/>
          <w:sz w:val="24"/>
          <w:szCs w:val="24"/>
        </w:rPr>
        <w:t xml:space="preserve"> use Simple Notification Service (SNS)</w:t>
      </w:r>
    </w:p>
    <w:p w14:paraId="6626C536" w14:textId="31FA1683" w:rsidR="00974A5D" w:rsidRDefault="009A4B6E" w:rsidP="00974A5D">
      <w:pPr>
        <w:pStyle w:val="ListParagraph"/>
        <w:numPr>
          <w:ilvl w:val="0"/>
          <w:numId w:val="2"/>
        </w:numPr>
        <w:spacing w:line="480" w:lineRule="auto"/>
        <w:rPr>
          <w:rFonts w:cs="Times New Roman"/>
          <w:sz w:val="24"/>
          <w:szCs w:val="24"/>
        </w:rPr>
      </w:pPr>
      <w:r>
        <w:rPr>
          <w:rFonts w:cs="Times New Roman"/>
          <w:sz w:val="24"/>
          <w:szCs w:val="24"/>
        </w:rPr>
        <w:t>Learn how to setup Cloud Watch monitoring system</w:t>
      </w:r>
    </w:p>
    <w:p w14:paraId="623E7F1F" w14:textId="0FA3A682" w:rsidR="003B7891" w:rsidRPr="000F1779" w:rsidRDefault="0031517A" w:rsidP="0031517A">
      <w:pPr>
        <w:pStyle w:val="ListParagraph"/>
        <w:numPr>
          <w:ilvl w:val="0"/>
          <w:numId w:val="2"/>
        </w:numPr>
        <w:spacing w:line="480" w:lineRule="auto"/>
        <w:rPr>
          <w:rFonts w:cs="Times New Roman"/>
          <w:sz w:val="24"/>
          <w:szCs w:val="24"/>
        </w:rPr>
      </w:pPr>
      <w:r w:rsidRPr="0031517A">
        <w:rPr>
          <w:rFonts w:cs="Times New Roman"/>
          <w:sz w:val="24"/>
          <w:szCs w:val="24"/>
        </w:rPr>
        <w:t xml:space="preserve">Manage </w:t>
      </w:r>
      <w:r>
        <w:rPr>
          <w:rFonts w:cs="Times New Roman"/>
          <w:sz w:val="24"/>
          <w:szCs w:val="24"/>
        </w:rPr>
        <w:t xml:space="preserve">AWS resources </w:t>
      </w:r>
      <w:r w:rsidRPr="0031517A">
        <w:rPr>
          <w:rFonts w:cs="Times New Roman"/>
          <w:sz w:val="24"/>
          <w:szCs w:val="24"/>
        </w:rPr>
        <w:t>using Boto</w:t>
      </w:r>
      <w:r>
        <w:rPr>
          <w:rFonts w:cs="Times New Roman"/>
          <w:sz w:val="24"/>
          <w:szCs w:val="24"/>
        </w:rPr>
        <w:t>3</w:t>
      </w:r>
      <w:r w:rsidRPr="0031517A">
        <w:rPr>
          <w:rFonts w:cs="Times New Roman"/>
          <w:sz w:val="24"/>
          <w:szCs w:val="24"/>
        </w:rPr>
        <w:t xml:space="preserve"> (Python based SDK)</w:t>
      </w:r>
    </w:p>
    <w:p w14:paraId="2D528BD0" w14:textId="77777777" w:rsidR="00974A5D" w:rsidRPr="00E3220F" w:rsidRDefault="00974A5D" w:rsidP="00974A5D">
      <w:pPr>
        <w:rPr>
          <w:rFonts w:asciiTheme="minorHAnsi" w:hAnsiTheme="minorHAnsi"/>
        </w:rPr>
      </w:pPr>
    </w:p>
    <w:p w14:paraId="52CA7185" w14:textId="77777777" w:rsidR="00974A5D" w:rsidRPr="00E3220F" w:rsidRDefault="00974A5D" w:rsidP="00974A5D">
      <w:pPr>
        <w:rPr>
          <w:rFonts w:asciiTheme="minorHAnsi" w:hAnsiTheme="minorHAnsi"/>
        </w:rPr>
      </w:pPr>
      <w:r w:rsidRPr="00E3220F">
        <w:rPr>
          <w:rFonts w:asciiTheme="minorHAnsi" w:hAnsiTheme="minorHAnsi"/>
        </w:rPr>
        <w:br w:type="page"/>
      </w:r>
    </w:p>
    <w:p w14:paraId="254E0705" w14:textId="3D7009D5" w:rsidR="003C7309" w:rsidRPr="008015EC" w:rsidRDefault="001D02B3" w:rsidP="008015EC">
      <w:pPr>
        <w:pStyle w:val="Heading1"/>
        <w:keepLines/>
        <w:spacing w:after="0" w:line="259" w:lineRule="auto"/>
        <w:rPr>
          <w:rFonts w:asciiTheme="minorHAnsi" w:hAnsiTheme="minorHAnsi"/>
          <w:b w:val="0"/>
          <w:bCs w:val="0"/>
          <w:color w:val="365F91" w:themeColor="accent1" w:themeShade="BF"/>
          <w:kern w:val="0"/>
        </w:rPr>
      </w:pPr>
      <w:r w:rsidRPr="008015EC">
        <w:rPr>
          <w:rFonts w:asciiTheme="minorHAnsi" w:hAnsiTheme="minorHAnsi"/>
          <w:b w:val="0"/>
          <w:bCs w:val="0"/>
          <w:color w:val="365F91" w:themeColor="accent1" w:themeShade="BF"/>
          <w:kern w:val="0"/>
        </w:rPr>
        <w:lastRenderedPageBreak/>
        <w:t>Part 1</w:t>
      </w:r>
    </w:p>
    <w:p w14:paraId="5827C0F7" w14:textId="46D60947" w:rsidR="00AC2F32" w:rsidRPr="00E3220F" w:rsidRDefault="00851F38" w:rsidP="008015EC">
      <w:pPr>
        <w:pStyle w:val="Heading1"/>
        <w:keepLines/>
        <w:spacing w:after="0" w:line="259" w:lineRule="auto"/>
      </w:pPr>
      <w:r w:rsidRPr="008015EC">
        <w:rPr>
          <w:rFonts w:asciiTheme="minorHAnsi" w:hAnsiTheme="minorHAnsi"/>
          <w:b w:val="0"/>
          <w:bCs w:val="0"/>
          <w:color w:val="365F91" w:themeColor="accent1" w:themeShade="BF"/>
          <w:kern w:val="0"/>
        </w:rPr>
        <w:t xml:space="preserve">Objective </w:t>
      </w:r>
      <w:r w:rsidR="00115EFD" w:rsidRPr="008015EC">
        <w:rPr>
          <w:rFonts w:asciiTheme="minorHAnsi" w:hAnsiTheme="minorHAnsi"/>
          <w:b w:val="0"/>
          <w:bCs w:val="0"/>
          <w:color w:val="365F91" w:themeColor="accent1" w:themeShade="BF"/>
          <w:kern w:val="0"/>
        </w:rPr>
        <w:t>1.</w:t>
      </w:r>
      <w:r w:rsidRPr="008015EC">
        <w:rPr>
          <w:rFonts w:asciiTheme="minorHAnsi" w:hAnsiTheme="minorHAnsi"/>
          <w:b w:val="0"/>
          <w:bCs w:val="0"/>
          <w:color w:val="365F91" w:themeColor="accent1" w:themeShade="BF"/>
          <w:kern w:val="0"/>
        </w:rPr>
        <w:t xml:space="preserve">1 </w:t>
      </w:r>
      <w:r w:rsidR="003C7309" w:rsidRPr="008015EC">
        <w:rPr>
          <w:rFonts w:asciiTheme="minorHAnsi" w:hAnsiTheme="minorHAnsi"/>
          <w:b w:val="0"/>
          <w:bCs w:val="0"/>
          <w:color w:val="365F91" w:themeColor="accent1" w:themeShade="BF"/>
          <w:kern w:val="0"/>
        </w:rPr>
        <w:t>–</w:t>
      </w:r>
      <w:r w:rsidRPr="008015EC">
        <w:rPr>
          <w:rFonts w:asciiTheme="minorHAnsi" w:hAnsiTheme="minorHAnsi"/>
          <w:b w:val="0"/>
          <w:bCs w:val="0"/>
          <w:color w:val="365F91" w:themeColor="accent1" w:themeShade="BF"/>
          <w:kern w:val="0"/>
        </w:rPr>
        <w:t xml:space="preserve"> </w:t>
      </w:r>
      <w:r w:rsidR="003C7309" w:rsidRPr="008015EC">
        <w:rPr>
          <w:rFonts w:asciiTheme="minorHAnsi" w:hAnsiTheme="minorHAnsi"/>
          <w:b w:val="0"/>
          <w:bCs w:val="0"/>
          <w:color w:val="365F91" w:themeColor="accent1" w:themeShade="BF"/>
          <w:kern w:val="0"/>
        </w:rPr>
        <w:t>Create an AWS account</w:t>
      </w:r>
    </w:p>
    <w:p w14:paraId="082296C1" w14:textId="77777777" w:rsidR="00AC2F32" w:rsidRDefault="00AC2F32" w:rsidP="008015EC">
      <w:pPr>
        <w:pStyle w:val="ListParagraph"/>
        <w:numPr>
          <w:ilvl w:val="0"/>
          <w:numId w:val="0"/>
        </w:numPr>
        <w:ind w:left="720"/>
      </w:pPr>
    </w:p>
    <w:p w14:paraId="370F4490" w14:textId="3E99CCA8" w:rsidR="003C7309" w:rsidRPr="008015EC" w:rsidRDefault="003C7309" w:rsidP="008015EC">
      <w:pPr>
        <w:spacing w:line="360" w:lineRule="auto"/>
        <w:ind w:left="360"/>
        <w:jc w:val="both"/>
        <w:rPr>
          <w:rFonts w:asciiTheme="minorHAnsi" w:eastAsiaTheme="minorHAnsi" w:hAnsiTheme="minorHAnsi"/>
          <w:sz w:val="24"/>
          <w:szCs w:val="24"/>
        </w:rPr>
      </w:pPr>
      <w:proofErr w:type="gramStart"/>
      <w:r w:rsidRPr="008015EC">
        <w:rPr>
          <w:rFonts w:asciiTheme="minorHAnsi" w:eastAsiaTheme="minorHAnsi" w:hAnsiTheme="minorHAnsi"/>
          <w:sz w:val="24"/>
          <w:szCs w:val="24"/>
        </w:rPr>
        <w:t>In order to</w:t>
      </w:r>
      <w:proofErr w:type="gramEnd"/>
      <w:r w:rsidRPr="008015EC">
        <w:rPr>
          <w:rFonts w:asciiTheme="minorHAnsi" w:eastAsiaTheme="minorHAnsi" w:hAnsiTheme="minorHAnsi"/>
          <w:sz w:val="24"/>
          <w:szCs w:val="24"/>
        </w:rPr>
        <w:t xml:space="preserve"> use Amazon Web Services, you must first create a user account. Amazon provides one year of free usage (limited resources).</w:t>
      </w:r>
    </w:p>
    <w:p w14:paraId="5E2C213E" w14:textId="3E58DA96" w:rsidR="008015EC" w:rsidRPr="008015EC" w:rsidRDefault="00CB7232" w:rsidP="00CB7232">
      <w:pPr>
        <w:pStyle w:val="ListParagraph"/>
        <w:numPr>
          <w:ilvl w:val="0"/>
          <w:numId w:val="25"/>
        </w:numPr>
        <w:spacing w:line="360" w:lineRule="auto"/>
        <w:rPr>
          <w:rFonts w:cs="Times New Roman"/>
          <w:sz w:val="24"/>
          <w:szCs w:val="24"/>
        </w:rPr>
      </w:pPr>
      <w:r>
        <w:rPr>
          <w:rFonts w:cs="Times New Roman"/>
          <w:sz w:val="24"/>
          <w:szCs w:val="24"/>
        </w:rPr>
        <w:t xml:space="preserve">Create an AWS Educate account at </w:t>
      </w:r>
      <w:hyperlink r:id="rId8" w:history="1">
        <w:r w:rsidRPr="00FE2ED3">
          <w:rPr>
            <w:rStyle w:val="Hyperlink"/>
            <w:rFonts w:cs="Times New Roman"/>
            <w:sz w:val="24"/>
            <w:szCs w:val="24"/>
          </w:rPr>
          <w:t>https://aws.amazon.com/education/awseducate/</w:t>
        </w:r>
      </w:hyperlink>
      <w:r>
        <w:rPr>
          <w:rFonts w:cs="Times New Roman"/>
          <w:sz w:val="24"/>
          <w:szCs w:val="24"/>
        </w:rPr>
        <w:t xml:space="preserve"> to get AWS promotional credits. You can also use your amazon.com credentials to log in, but please ensure you create a student account to get the AWS credits.</w:t>
      </w:r>
    </w:p>
    <w:p w14:paraId="0D464EB9" w14:textId="77777777" w:rsidR="008015EC" w:rsidRDefault="008015EC" w:rsidP="008015EC"/>
    <w:p w14:paraId="385E3F04" w14:textId="6F05CC28" w:rsidR="008015EC" w:rsidRDefault="00CB7232" w:rsidP="008015EC">
      <w:pPr>
        <w:jc w:val="center"/>
      </w:pPr>
      <w:r>
        <w:rPr>
          <w:noProof/>
        </w:rPr>
        <w:drawing>
          <wp:inline distT="0" distB="0" distL="0" distR="0" wp14:anchorId="4C75FAF7" wp14:editId="5585EF2F">
            <wp:extent cx="5600700" cy="27489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2748915"/>
                    </a:xfrm>
                    <a:prstGeom prst="rect">
                      <a:avLst/>
                    </a:prstGeom>
                    <a:ln>
                      <a:solidFill>
                        <a:schemeClr val="tx1"/>
                      </a:solidFill>
                    </a:ln>
                  </pic:spPr>
                </pic:pic>
              </a:graphicData>
            </a:graphic>
          </wp:inline>
        </w:drawing>
      </w:r>
      <w:r w:rsidR="003C7309" w:rsidRPr="008015EC">
        <w:br/>
      </w:r>
    </w:p>
    <w:p w14:paraId="0E985F93" w14:textId="12623F89" w:rsidR="008015EC" w:rsidRDefault="008015EC" w:rsidP="008015EC">
      <w:pPr>
        <w:ind w:left="360"/>
      </w:pPr>
    </w:p>
    <w:p w14:paraId="32D9D39B" w14:textId="228F20C7" w:rsidR="008015EC" w:rsidRPr="008015EC" w:rsidRDefault="00DC269B" w:rsidP="008015EC">
      <w:pPr>
        <w:ind w:left="360" w:firstLine="360"/>
        <w:jc w:val="both"/>
        <w:rPr>
          <w:rFonts w:asciiTheme="minorHAnsi" w:eastAsiaTheme="minorHAnsi" w:hAnsiTheme="minorHAnsi"/>
          <w:sz w:val="24"/>
          <w:szCs w:val="24"/>
        </w:rPr>
      </w:pPr>
      <w:r w:rsidRPr="00DC269B">
        <w:rPr>
          <w:rFonts w:asciiTheme="minorHAnsi" w:eastAsiaTheme="minorHAnsi" w:hAnsiTheme="minorHAnsi"/>
          <w:sz w:val="24"/>
          <w:szCs w:val="24"/>
        </w:rPr>
        <w:t>[</w:t>
      </w:r>
      <w:r w:rsidR="008015EC" w:rsidRPr="00DC269B">
        <w:rPr>
          <w:rFonts w:asciiTheme="minorHAnsi" w:eastAsiaTheme="minorHAnsi" w:hAnsiTheme="minorHAnsi"/>
          <w:b/>
          <w:sz w:val="24"/>
          <w:szCs w:val="24"/>
        </w:rPr>
        <w:t>NOTE:</w:t>
      </w:r>
      <w:r w:rsidR="008015EC" w:rsidRPr="008015EC">
        <w:rPr>
          <w:rFonts w:asciiTheme="minorHAnsi" w:eastAsiaTheme="minorHAnsi" w:hAnsiTheme="minorHAnsi"/>
          <w:sz w:val="24"/>
          <w:szCs w:val="24"/>
        </w:rPr>
        <w:t xml:space="preserve"> You might need to provide your debit/credit card number fo</w:t>
      </w:r>
      <w:r w:rsidR="008015EC">
        <w:rPr>
          <w:rFonts w:asciiTheme="minorHAnsi" w:eastAsiaTheme="minorHAnsi" w:hAnsiTheme="minorHAnsi"/>
          <w:sz w:val="24"/>
          <w:szCs w:val="24"/>
        </w:rPr>
        <w:t>r future billing</w:t>
      </w:r>
      <w:r>
        <w:rPr>
          <w:rFonts w:asciiTheme="minorHAnsi" w:eastAsiaTheme="minorHAnsi" w:hAnsiTheme="minorHAnsi"/>
          <w:sz w:val="24"/>
          <w:szCs w:val="24"/>
        </w:rPr>
        <w:t>]</w:t>
      </w:r>
    </w:p>
    <w:p w14:paraId="7D485CB1" w14:textId="70421ADB" w:rsidR="003C7309" w:rsidRPr="002E5F6A" w:rsidRDefault="003C7309" w:rsidP="008015EC">
      <w:pPr>
        <w:ind w:left="360"/>
        <w:jc w:val="both"/>
      </w:pPr>
      <w:r w:rsidRPr="002E5F6A">
        <w:br/>
      </w:r>
    </w:p>
    <w:p w14:paraId="1F40CC7B" w14:textId="42C933C3" w:rsidR="003C7309" w:rsidRPr="008015EC" w:rsidRDefault="002E5F6A" w:rsidP="008015EC">
      <w:pPr>
        <w:pStyle w:val="ListParagraph"/>
        <w:numPr>
          <w:ilvl w:val="0"/>
          <w:numId w:val="25"/>
        </w:numPr>
        <w:spacing w:line="360" w:lineRule="auto"/>
        <w:jc w:val="both"/>
        <w:rPr>
          <w:rFonts w:cs="Times New Roman"/>
          <w:sz w:val="24"/>
          <w:szCs w:val="24"/>
        </w:rPr>
      </w:pPr>
      <w:r w:rsidRPr="008015EC">
        <w:rPr>
          <w:rFonts w:cs="Times New Roman"/>
          <w:sz w:val="24"/>
          <w:szCs w:val="24"/>
        </w:rPr>
        <w:t>After creating the account</w:t>
      </w:r>
      <w:r w:rsidR="008015EC">
        <w:rPr>
          <w:rFonts w:cs="Times New Roman"/>
          <w:sz w:val="24"/>
          <w:szCs w:val="24"/>
        </w:rPr>
        <w:t>,</w:t>
      </w:r>
      <w:r w:rsidRPr="008015EC">
        <w:rPr>
          <w:rFonts w:cs="Times New Roman"/>
          <w:sz w:val="24"/>
          <w:szCs w:val="24"/>
        </w:rPr>
        <w:t xml:space="preserve"> you will be directed to</w:t>
      </w:r>
      <w:r w:rsidR="009F53D1" w:rsidRPr="008015EC">
        <w:rPr>
          <w:rFonts w:cs="Times New Roman"/>
          <w:sz w:val="24"/>
          <w:szCs w:val="24"/>
        </w:rPr>
        <w:t xml:space="preserve"> AWS management console which presents the user with </w:t>
      </w:r>
      <w:proofErr w:type="gramStart"/>
      <w:r w:rsidR="009F53D1" w:rsidRPr="008015EC">
        <w:rPr>
          <w:rFonts w:cs="Times New Roman"/>
          <w:sz w:val="24"/>
          <w:szCs w:val="24"/>
        </w:rPr>
        <w:t>a number of</w:t>
      </w:r>
      <w:proofErr w:type="gramEnd"/>
      <w:r w:rsidR="009F53D1" w:rsidRPr="008015EC">
        <w:rPr>
          <w:rFonts w:cs="Times New Roman"/>
          <w:sz w:val="24"/>
          <w:szCs w:val="24"/>
        </w:rPr>
        <w:t xml:space="preserve"> AWS tools </w:t>
      </w:r>
      <w:r w:rsidR="001D51F1">
        <w:rPr>
          <w:rFonts w:cs="Times New Roman"/>
          <w:sz w:val="24"/>
          <w:szCs w:val="24"/>
        </w:rPr>
        <w:t>and</w:t>
      </w:r>
      <w:r w:rsidR="009F53D1" w:rsidRPr="008015EC">
        <w:rPr>
          <w:rFonts w:cs="Times New Roman"/>
          <w:sz w:val="24"/>
          <w:szCs w:val="24"/>
        </w:rPr>
        <w:t xml:space="preserve"> services.</w:t>
      </w:r>
      <w:r w:rsidR="00552455" w:rsidRPr="008015EC">
        <w:rPr>
          <w:rFonts w:cs="Times New Roman"/>
          <w:sz w:val="24"/>
          <w:szCs w:val="24"/>
        </w:rPr>
        <w:t xml:space="preserve"> Provide a screenshot of your management console. [</w:t>
      </w:r>
      <w:r w:rsidR="00552455" w:rsidRPr="000B35D1">
        <w:rPr>
          <w:rFonts w:cs="Times New Roman"/>
          <w:b/>
          <w:sz w:val="24"/>
          <w:szCs w:val="24"/>
        </w:rPr>
        <w:t>1</w:t>
      </w:r>
      <w:r w:rsidR="00115E39">
        <w:rPr>
          <w:rFonts w:cs="Times New Roman"/>
          <w:b/>
          <w:sz w:val="24"/>
          <w:szCs w:val="24"/>
        </w:rPr>
        <w:t xml:space="preserve"> </w:t>
      </w:r>
      <w:r w:rsidR="00552455" w:rsidRPr="000B35D1">
        <w:rPr>
          <w:rFonts w:cs="Times New Roman"/>
          <w:b/>
          <w:sz w:val="24"/>
          <w:szCs w:val="24"/>
        </w:rPr>
        <w:t>point</w:t>
      </w:r>
      <w:r w:rsidR="00552455" w:rsidRPr="008015EC">
        <w:rPr>
          <w:rFonts w:cs="Times New Roman"/>
          <w:sz w:val="24"/>
          <w:szCs w:val="24"/>
        </w:rPr>
        <w:t>]</w:t>
      </w:r>
    </w:p>
    <w:p w14:paraId="3168DE2F" w14:textId="77777777" w:rsidR="009F53D1" w:rsidRDefault="009F53D1" w:rsidP="008015EC">
      <w:pPr>
        <w:pStyle w:val="ListParagraph"/>
        <w:numPr>
          <w:ilvl w:val="0"/>
          <w:numId w:val="0"/>
        </w:numPr>
        <w:spacing w:line="360" w:lineRule="auto"/>
        <w:ind w:left="1080"/>
        <w:rPr>
          <w:rFonts w:cs="Times New Roman"/>
          <w:sz w:val="24"/>
          <w:szCs w:val="24"/>
        </w:rPr>
      </w:pPr>
    </w:p>
    <w:p w14:paraId="3E9A9BE0" w14:textId="2C121CD4" w:rsidR="008015EC" w:rsidRDefault="008015EC" w:rsidP="008015EC">
      <w:pPr>
        <w:pStyle w:val="ListParagraph"/>
        <w:numPr>
          <w:ilvl w:val="0"/>
          <w:numId w:val="0"/>
        </w:numPr>
        <w:spacing w:line="360" w:lineRule="auto"/>
        <w:ind w:left="1080"/>
        <w:rPr>
          <w:rFonts w:cs="Times New Roman"/>
          <w:sz w:val="24"/>
          <w:szCs w:val="24"/>
        </w:rPr>
      </w:pPr>
    </w:p>
    <w:p w14:paraId="4DE8CADB" w14:textId="76BB053A" w:rsidR="00DC3515" w:rsidRDefault="00DC3515" w:rsidP="008015EC">
      <w:pPr>
        <w:pStyle w:val="ListParagraph"/>
        <w:numPr>
          <w:ilvl w:val="0"/>
          <w:numId w:val="0"/>
        </w:numPr>
        <w:spacing w:line="360" w:lineRule="auto"/>
        <w:ind w:left="1080"/>
        <w:rPr>
          <w:rFonts w:cs="Times New Roman"/>
          <w:sz w:val="24"/>
          <w:szCs w:val="24"/>
        </w:rPr>
      </w:pPr>
    </w:p>
    <w:p w14:paraId="7FC481D2" w14:textId="13D6F005" w:rsidR="00DC3515" w:rsidRDefault="00211742" w:rsidP="008015EC">
      <w:pPr>
        <w:pStyle w:val="ListParagraph"/>
        <w:numPr>
          <w:ilvl w:val="0"/>
          <w:numId w:val="0"/>
        </w:numPr>
        <w:spacing w:line="360" w:lineRule="auto"/>
        <w:ind w:left="1080"/>
        <w:rPr>
          <w:rFonts w:cs="Times New Roman"/>
          <w:sz w:val="24"/>
          <w:szCs w:val="24"/>
        </w:rPr>
      </w:pPr>
      <w:r w:rsidRPr="00211742">
        <w:rPr>
          <w:rFonts w:cs="Times New Roman"/>
          <w:noProof/>
          <w:sz w:val="24"/>
          <w:szCs w:val="24"/>
        </w:rPr>
        <w:lastRenderedPageBreak/>
        <w:drawing>
          <wp:inline distT="0" distB="0" distL="0" distR="0" wp14:anchorId="37C2A34B" wp14:editId="5C78EA92">
            <wp:extent cx="5600700" cy="2959735"/>
            <wp:effectExtent l="0" t="0" r="0" b="0"/>
            <wp:docPr id="451937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7793" name="Picture 1" descr="A screenshot of a computer&#10;&#10;AI-generated content may be incorrect."/>
                    <pic:cNvPicPr/>
                  </pic:nvPicPr>
                  <pic:blipFill>
                    <a:blip r:embed="rId10"/>
                    <a:stretch>
                      <a:fillRect/>
                    </a:stretch>
                  </pic:blipFill>
                  <pic:spPr>
                    <a:xfrm>
                      <a:off x="0" y="0"/>
                      <a:ext cx="5600700" cy="2959735"/>
                    </a:xfrm>
                    <a:prstGeom prst="rect">
                      <a:avLst/>
                    </a:prstGeom>
                  </pic:spPr>
                </pic:pic>
              </a:graphicData>
            </a:graphic>
          </wp:inline>
        </w:drawing>
      </w:r>
    </w:p>
    <w:p w14:paraId="35E2E870" w14:textId="77777777" w:rsidR="00DC3515" w:rsidRPr="008015EC" w:rsidRDefault="00DC3515" w:rsidP="008015EC">
      <w:pPr>
        <w:pStyle w:val="ListParagraph"/>
        <w:numPr>
          <w:ilvl w:val="0"/>
          <w:numId w:val="0"/>
        </w:numPr>
        <w:spacing w:line="360" w:lineRule="auto"/>
        <w:ind w:left="1080"/>
        <w:rPr>
          <w:rFonts w:cs="Times New Roman"/>
          <w:sz w:val="24"/>
          <w:szCs w:val="24"/>
        </w:rPr>
      </w:pPr>
    </w:p>
    <w:p w14:paraId="372C95F1" w14:textId="77777777" w:rsidR="009F53D1" w:rsidRPr="009F53D1" w:rsidRDefault="009F53D1" w:rsidP="009F53D1">
      <w:pPr>
        <w:spacing w:before="17" w:line="260" w:lineRule="exact"/>
        <w:rPr>
          <w:sz w:val="26"/>
          <w:szCs w:val="26"/>
        </w:rPr>
      </w:pPr>
    </w:p>
    <w:p w14:paraId="5A5EEEFF" w14:textId="775F2075" w:rsidR="009F53D1" w:rsidRDefault="009F53D1" w:rsidP="009F53D1">
      <w:pPr>
        <w:spacing w:before="17" w:line="260" w:lineRule="exact"/>
        <w:rPr>
          <w:rFonts w:asciiTheme="minorHAnsi" w:hAnsiTheme="minorHAnsi"/>
          <w:bCs/>
          <w:color w:val="365F91" w:themeColor="accent1" w:themeShade="BF"/>
          <w:sz w:val="32"/>
        </w:rPr>
      </w:pPr>
      <w:r w:rsidRPr="009F53D1">
        <w:rPr>
          <w:rFonts w:asciiTheme="minorHAnsi" w:hAnsiTheme="minorHAnsi"/>
          <w:bCs/>
          <w:color w:val="365F91" w:themeColor="accent1" w:themeShade="BF"/>
          <w:sz w:val="32"/>
        </w:rPr>
        <w:t>Objective 1.</w:t>
      </w:r>
      <w:r>
        <w:rPr>
          <w:rFonts w:asciiTheme="minorHAnsi" w:hAnsiTheme="minorHAnsi"/>
          <w:bCs/>
          <w:color w:val="365F91" w:themeColor="accent1" w:themeShade="BF"/>
          <w:sz w:val="32"/>
        </w:rPr>
        <w:t>2</w:t>
      </w:r>
      <w:r w:rsidRPr="009F53D1">
        <w:rPr>
          <w:rFonts w:asciiTheme="minorHAnsi" w:hAnsiTheme="minorHAnsi"/>
          <w:bCs/>
          <w:color w:val="365F91" w:themeColor="accent1" w:themeShade="BF"/>
          <w:sz w:val="32"/>
        </w:rPr>
        <w:t xml:space="preserve"> – </w:t>
      </w:r>
      <w:r>
        <w:rPr>
          <w:rFonts w:asciiTheme="minorHAnsi" w:hAnsiTheme="minorHAnsi"/>
          <w:bCs/>
          <w:color w:val="365F91" w:themeColor="accent1" w:themeShade="BF"/>
          <w:sz w:val="32"/>
        </w:rPr>
        <w:t>Tweaking AWS settings</w:t>
      </w:r>
    </w:p>
    <w:p w14:paraId="39F14133" w14:textId="77777777" w:rsidR="009F53D1" w:rsidRDefault="009F53D1" w:rsidP="009F53D1">
      <w:pPr>
        <w:spacing w:before="17" w:line="260" w:lineRule="exact"/>
        <w:rPr>
          <w:rFonts w:asciiTheme="minorHAnsi" w:hAnsiTheme="minorHAnsi"/>
          <w:bCs/>
          <w:color w:val="365F91" w:themeColor="accent1" w:themeShade="BF"/>
          <w:sz w:val="32"/>
        </w:rPr>
      </w:pPr>
    </w:p>
    <w:p w14:paraId="4CC6CCA0" w14:textId="01A4F1FE" w:rsidR="008015EC" w:rsidRPr="008015EC" w:rsidRDefault="009F53D1" w:rsidP="008015EC">
      <w:pPr>
        <w:spacing w:before="17" w:line="360" w:lineRule="auto"/>
        <w:jc w:val="both"/>
        <w:rPr>
          <w:rFonts w:asciiTheme="minorHAnsi" w:eastAsiaTheme="minorHAnsi" w:hAnsiTheme="minorHAnsi"/>
          <w:sz w:val="24"/>
          <w:szCs w:val="24"/>
        </w:rPr>
      </w:pPr>
      <w:r w:rsidRPr="008015EC">
        <w:rPr>
          <w:rFonts w:asciiTheme="minorHAnsi" w:eastAsiaTheme="minorHAnsi" w:hAnsiTheme="minorHAnsi"/>
          <w:sz w:val="24"/>
          <w:szCs w:val="24"/>
        </w:rPr>
        <w:t>We shall now look at tweaking the AW</w:t>
      </w:r>
      <w:r w:rsidR="00E14521" w:rsidRPr="008015EC">
        <w:rPr>
          <w:rFonts w:asciiTheme="minorHAnsi" w:eastAsiaTheme="minorHAnsi" w:hAnsiTheme="minorHAnsi"/>
          <w:sz w:val="24"/>
          <w:szCs w:val="24"/>
        </w:rPr>
        <w:t>S management settings to make efficient use of these resources.</w:t>
      </w:r>
    </w:p>
    <w:p w14:paraId="074F74E0" w14:textId="06D057BA" w:rsidR="008015EC" w:rsidRDefault="00E14521" w:rsidP="001A46FC">
      <w:pPr>
        <w:pStyle w:val="ListParagraph"/>
        <w:numPr>
          <w:ilvl w:val="0"/>
          <w:numId w:val="14"/>
        </w:numPr>
        <w:spacing w:line="360" w:lineRule="auto"/>
        <w:rPr>
          <w:rFonts w:cs="Times New Roman"/>
          <w:sz w:val="24"/>
          <w:szCs w:val="24"/>
        </w:rPr>
      </w:pPr>
      <w:r w:rsidRPr="008015EC">
        <w:rPr>
          <w:rFonts w:cs="Times New Roman"/>
          <w:sz w:val="24"/>
          <w:szCs w:val="24"/>
        </w:rPr>
        <w:t>We do not want Amazon to charge us for either using their premium services (</w:t>
      </w:r>
      <w:proofErr w:type="gramStart"/>
      <w:r w:rsidRPr="008015EC">
        <w:rPr>
          <w:rFonts w:cs="Times New Roman"/>
          <w:sz w:val="24"/>
          <w:szCs w:val="24"/>
        </w:rPr>
        <w:t>Multi-Core</w:t>
      </w:r>
      <w:proofErr w:type="gramEnd"/>
      <w:r w:rsidRPr="008015EC">
        <w:rPr>
          <w:rFonts w:cs="Times New Roman"/>
          <w:sz w:val="24"/>
          <w:szCs w:val="24"/>
        </w:rPr>
        <w:t xml:space="preserve"> CPU’s, Terabytes of data, CDN services, etc</w:t>
      </w:r>
      <w:r w:rsidR="001A46FC">
        <w:rPr>
          <w:rFonts w:cs="Times New Roman"/>
          <w:sz w:val="24"/>
          <w:szCs w:val="24"/>
        </w:rPr>
        <w:t>.</w:t>
      </w:r>
      <w:r w:rsidRPr="008015EC">
        <w:rPr>
          <w:rFonts w:cs="Times New Roman"/>
          <w:sz w:val="24"/>
          <w:szCs w:val="24"/>
        </w:rPr>
        <w:t xml:space="preserve">) or breaching </w:t>
      </w:r>
      <w:r w:rsidR="008015EC">
        <w:rPr>
          <w:rFonts w:cs="Times New Roman"/>
          <w:sz w:val="24"/>
          <w:szCs w:val="24"/>
        </w:rPr>
        <w:t>their ONE-year free usage tier.</w:t>
      </w:r>
    </w:p>
    <w:p w14:paraId="276D0498" w14:textId="75A9796D" w:rsidR="00E14521" w:rsidRPr="00DB332F" w:rsidRDefault="00E14521" w:rsidP="001A46FC">
      <w:pPr>
        <w:spacing w:line="360" w:lineRule="auto"/>
        <w:ind w:left="720"/>
        <w:rPr>
          <w:rFonts w:asciiTheme="minorHAnsi" w:eastAsiaTheme="minorHAnsi" w:hAnsiTheme="minorHAnsi"/>
          <w:b/>
          <w:color w:val="FF0000"/>
          <w:sz w:val="24"/>
          <w:szCs w:val="24"/>
        </w:rPr>
      </w:pPr>
      <w:r w:rsidRPr="006A40C8">
        <w:rPr>
          <w:rFonts w:asciiTheme="minorHAnsi" w:eastAsiaTheme="minorHAnsi" w:hAnsiTheme="minorHAnsi"/>
          <w:b/>
          <w:color w:val="FF0000"/>
          <w:sz w:val="24"/>
          <w:szCs w:val="24"/>
        </w:rPr>
        <w:t>To prevent extra charges on your account</w:t>
      </w:r>
      <w:r w:rsidR="003D1A4F" w:rsidRPr="00DB332F">
        <w:rPr>
          <w:rFonts w:asciiTheme="minorHAnsi" w:eastAsiaTheme="minorHAnsi" w:hAnsiTheme="minorHAnsi"/>
          <w:b/>
          <w:color w:val="FF0000"/>
          <w:sz w:val="24"/>
          <w:szCs w:val="24"/>
        </w:rPr>
        <w:t xml:space="preserve"> please shut down and remove </w:t>
      </w:r>
      <w:r w:rsidR="00C67ED8" w:rsidRPr="00DB332F">
        <w:rPr>
          <w:rFonts w:asciiTheme="minorHAnsi" w:eastAsiaTheme="minorHAnsi" w:hAnsiTheme="minorHAnsi"/>
          <w:b/>
          <w:color w:val="FF0000"/>
          <w:sz w:val="24"/>
          <w:szCs w:val="24"/>
        </w:rPr>
        <w:t>all instances at the end of the</w:t>
      </w:r>
      <w:r w:rsidR="003D1A4F" w:rsidRPr="00DB332F">
        <w:rPr>
          <w:rFonts w:asciiTheme="minorHAnsi" w:eastAsiaTheme="minorHAnsi" w:hAnsiTheme="minorHAnsi"/>
          <w:b/>
          <w:color w:val="FF0000"/>
          <w:sz w:val="24"/>
          <w:szCs w:val="24"/>
        </w:rPr>
        <w:t xml:space="preserve"> lab</w:t>
      </w:r>
      <w:r w:rsidR="003D1A4F" w:rsidRPr="006A40C8">
        <w:rPr>
          <w:rFonts w:asciiTheme="minorHAnsi" w:eastAsiaTheme="minorHAnsi" w:hAnsiTheme="minorHAnsi"/>
          <w:b/>
          <w:color w:val="FF0000"/>
          <w:sz w:val="24"/>
          <w:szCs w:val="24"/>
        </w:rPr>
        <w:t>.</w:t>
      </w:r>
    </w:p>
    <w:p w14:paraId="7D7EA521" w14:textId="66514129" w:rsidR="00E0274D" w:rsidRDefault="00E14521" w:rsidP="001A46FC">
      <w:pPr>
        <w:pStyle w:val="ListParagraph"/>
        <w:numPr>
          <w:ilvl w:val="0"/>
          <w:numId w:val="0"/>
        </w:numPr>
        <w:spacing w:line="360" w:lineRule="auto"/>
        <w:ind w:left="720"/>
        <w:rPr>
          <w:rFonts w:cs="Times New Roman"/>
          <w:sz w:val="24"/>
          <w:szCs w:val="24"/>
        </w:rPr>
      </w:pPr>
      <w:r w:rsidRPr="001A46FC">
        <w:rPr>
          <w:rFonts w:cs="Times New Roman"/>
          <w:sz w:val="24"/>
          <w:szCs w:val="24"/>
        </w:rPr>
        <w:t xml:space="preserve">To ensure you get the most efficient performance, we need to change our </w:t>
      </w:r>
      <w:r w:rsidR="00552455" w:rsidRPr="001A46FC">
        <w:rPr>
          <w:rFonts w:cs="Times New Roman"/>
          <w:sz w:val="24"/>
          <w:szCs w:val="24"/>
        </w:rPr>
        <w:t>region to any of the US West regions (</w:t>
      </w:r>
      <w:r w:rsidR="00837246">
        <w:rPr>
          <w:rFonts w:cs="Times New Roman"/>
          <w:sz w:val="24"/>
          <w:szCs w:val="24"/>
        </w:rPr>
        <w:t xml:space="preserve">N. </w:t>
      </w:r>
      <w:r w:rsidR="00552455" w:rsidRPr="001A46FC">
        <w:rPr>
          <w:rFonts w:cs="Times New Roman"/>
          <w:sz w:val="24"/>
          <w:szCs w:val="24"/>
        </w:rPr>
        <w:t>California/Oregon).</w:t>
      </w:r>
      <w:r w:rsidR="00A47086" w:rsidRPr="001A46FC">
        <w:rPr>
          <w:rFonts w:cs="Times New Roman"/>
          <w:sz w:val="24"/>
          <w:szCs w:val="24"/>
        </w:rPr>
        <w:t xml:space="preserve"> You can do this from the AWS management console</w:t>
      </w:r>
      <w:r w:rsidR="00552455" w:rsidRPr="001A46FC">
        <w:rPr>
          <w:rFonts w:cs="Times New Roman"/>
          <w:sz w:val="24"/>
          <w:szCs w:val="24"/>
        </w:rPr>
        <w:t>.</w:t>
      </w:r>
      <w:r w:rsidR="00A47086" w:rsidRPr="001A46FC">
        <w:rPr>
          <w:rFonts w:cs="Times New Roman"/>
          <w:sz w:val="24"/>
          <w:szCs w:val="24"/>
        </w:rPr>
        <w:t xml:space="preserve"> Provide a screenshot of the region you selected</w:t>
      </w:r>
      <w:r w:rsidR="00552455" w:rsidRPr="001A46FC">
        <w:rPr>
          <w:rFonts w:cs="Times New Roman"/>
          <w:sz w:val="24"/>
          <w:szCs w:val="24"/>
        </w:rPr>
        <w:t xml:space="preserve"> [</w:t>
      </w:r>
      <w:r w:rsidR="00552455" w:rsidRPr="001A46FC">
        <w:rPr>
          <w:rFonts w:cs="Times New Roman"/>
          <w:b/>
          <w:sz w:val="24"/>
          <w:szCs w:val="24"/>
        </w:rPr>
        <w:t>1</w:t>
      </w:r>
      <w:r w:rsidR="005945B8">
        <w:rPr>
          <w:rFonts w:cs="Times New Roman"/>
          <w:b/>
          <w:sz w:val="24"/>
          <w:szCs w:val="24"/>
        </w:rPr>
        <w:t xml:space="preserve"> </w:t>
      </w:r>
      <w:r w:rsidR="00552455" w:rsidRPr="001A46FC">
        <w:rPr>
          <w:rFonts w:cs="Times New Roman"/>
          <w:b/>
          <w:sz w:val="24"/>
          <w:szCs w:val="24"/>
        </w:rPr>
        <w:t>point</w:t>
      </w:r>
      <w:r w:rsidR="00552455" w:rsidRPr="001A46FC">
        <w:rPr>
          <w:rFonts w:cs="Times New Roman"/>
          <w:sz w:val="24"/>
          <w:szCs w:val="24"/>
        </w:rPr>
        <w:t>]</w:t>
      </w:r>
      <w:r w:rsidR="00A47086" w:rsidRPr="001A46FC">
        <w:rPr>
          <w:rFonts w:cs="Times New Roman"/>
          <w:sz w:val="24"/>
          <w:szCs w:val="24"/>
        </w:rPr>
        <w:t>.</w:t>
      </w:r>
    </w:p>
    <w:p w14:paraId="13509E77" w14:textId="3CEB2F31" w:rsidR="00211742" w:rsidRPr="00211742" w:rsidRDefault="00211742" w:rsidP="00211742">
      <w:pPr>
        <w:spacing w:line="360" w:lineRule="auto"/>
        <w:ind w:left="720" w:hanging="360"/>
        <w:rPr>
          <w:sz w:val="24"/>
          <w:szCs w:val="24"/>
        </w:rPr>
      </w:pPr>
      <w:r w:rsidRPr="00211742">
        <w:rPr>
          <w:noProof/>
          <w:sz w:val="24"/>
          <w:szCs w:val="24"/>
        </w:rPr>
        <w:lastRenderedPageBreak/>
        <w:drawing>
          <wp:inline distT="0" distB="0" distL="0" distR="0" wp14:anchorId="257E5008" wp14:editId="1D99B60C">
            <wp:extent cx="1428662" cy="2493818"/>
            <wp:effectExtent l="0" t="0" r="635" b="1905"/>
            <wp:docPr id="10281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715" name="Picture 1" descr="A screenshot of a computer&#10;&#10;AI-generated content may be incorrect."/>
                    <pic:cNvPicPr/>
                  </pic:nvPicPr>
                  <pic:blipFill>
                    <a:blip r:embed="rId11"/>
                    <a:stretch>
                      <a:fillRect/>
                    </a:stretch>
                  </pic:blipFill>
                  <pic:spPr>
                    <a:xfrm>
                      <a:off x="0" y="0"/>
                      <a:ext cx="1432545" cy="2500597"/>
                    </a:xfrm>
                    <a:prstGeom prst="rect">
                      <a:avLst/>
                    </a:prstGeom>
                  </pic:spPr>
                </pic:pic>
              </a:graphicData>
            </a:graphic>
          </wp:inline>
        </w:drawing>
      </w:r>
    </w:p>
    <w:p w14:paraId="13F2EFEE" w14:textId="6CF6E4F8" w:rsidR="00E0274D" w:rsidRPr="00E56AA8" w:rsidRDefault="00E0274D" w:rsidP="001A46FC">
      <w:pPr>
        <w:pStyle w:val="ListParagraph"/>
        <w:numPr>
          <w:ilvl w:val="0"/>
          <w:numId w:val="14"/>
        </w:numPr>
        <w:spacing w:line="360" w:lineRule="auto"/>
        <w:rPr>
          <w:rFonts w:cs="Times New Roman"/>
          <w:sz w:val="24"/>
          <w:szCs w:val="24"/>
        </w:rPr>
      </w:pPr>
      <w:r>
        <w:rPr>
          <w:rFonts w:cs="Times New Roman"/>
          <w:sz w:val="24"/>
          <w:szCs w:val="24"/>
        </w:rPr>
        <w:t xml:space="preserve">Set up security credentials for your account: </w:t>
      </w:r>
      <w:hyperlink r:id="rId12" w:history="1">
        <w:r w:rsidR="00B53027" w:rsidRPr="00FC5D05">
          <w:rPr>
            <w:rStyle w:val="Hyperlink"/>
            <w:rFonts w:cs="Times New Roman"/>
            <w:sz w:val="24"/>
            <w:szCs w:val="24"/>
          </w:rPr>
          <w:t>https://aws.amazon.com/premiumsupport/knowledge-center/create-access-key/</w:t>
        </w:r>
      </w:hyperlink>
      <w:r>
        <w:rPr>
          <w:rFonts w:cs="Times New Roman"/>
          <w:sz w:val="24"/>
          <w:szCs w:val="24"/>
        </w:rPr>
        <w:t xml:space="preserve"> (Please ensure that you download and save the keys on your machine, as it will be required for further objectives)</w:t>
      </w:r>
      <w:r w:rsidR="007F6B21">
        <w:rPr>
          <w:rFonts w:cs="Times New Roman"/>
          <w:sz w:val="24"/>
          <w:szCs w:val="24"/>
        </w:rPr>
        <w:t>.</w:t>
      </w:r>
    </w:p>
    <w:p w14:paraId="4CFA14F1" w14:textId="77777777" w:rsidR="00A47086" w:rsidRDefault="00A47086" w:rsidP="00A47086">
      <w:pPr>
        <w:spacing w:before="17" w:line="260" w:lineRule="exact"/>
        <w:rPr>
          <w:bCs/>
          <w:sz w:val="26"/>
          <w:szCs w:val="26"/>
        </w:rPr>
      </w:pPr>
    </w:p>
    <w:p w14:paraId="40B2CA45" w14:textId="799CA4EA" w:rsidR="00A47086" w:rsidRPr="003C7309" w:rsidRDefault="00A47086" w:rsidP="00A47086">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Part 2</w:t>
      </w:r>
    </w:p>
    <w:p w14:paraId="7F53BF5F" w14:textId="4C4BD6D3" w:rsidR="00A47086" w:rsidRDefault="00A47086" w:rsidP="00A47086">
      <w:pPr>
        <w:pStyle w:val="Heading1"/>
        <w:keepLines/>
        <w:spacing w:after="0" w:line="259" w:lineRule="auto"/>
        <w:rPr>
          <w:rFonts w:asciiTheme="minorHAnsi" w:hAnsiTheme="minorHAnsi"/>
          <w:b w:val="0"/>
          <w:bCs w:val="0"/>
          <w:color w:val="365F91" w:themeColor="accent1" w:themeShade="BF"/>
          <w:kern w:val="0"/>
        </w:rPr>
      </w:pPr>
      <w:bookmarkStart w:id="0" w:name="_Hlk536027581"/>
      <w:r w:rsidRPr="00E3220F">
        <w:rPr>
          <w:rFonts w:asciiTheme="minorHAnsi" w:hAnsiTheme="minorHAnsi"/>
          <w:b w:val="0"/>
          <w:bCs w:val="0"/>
          <w:color w:val="365F91" w:themeColor="accent1" w:themeShade="BF"/>
          <w:kern w:val="0"/>
        </w:rPr>
        <w:t xml:space="preserve">Objective </w:t>
      </w:r>
      <w:r>
        <w:rPr>
          <w:rFonts w:asciiTheme="minorHAnsi" w:hAnsiTheme="minorHAnsi"/>
          <w:b w:val="0"/>
          <w:bCs w:val="0"/>
          <w:color w:val="365F91" w:themeColor="accent1" w:themeShade="BF"/>
          <w:kern w:val="0"/>
        </w:rPr>
        <w:t>2</w:t>
      </w:r>
      <w:r w:rsidRPr="00E3220F">
        <w:rPr>
          <w:rFonts w:asciiTheme="minorHAnsi" w:hAnsiTheme="minorHAnsi"/>
          <w:b w:val="0"/>
          <w:bCs w:val="0"/>
          <w:color w:val="365F91" w:themeColor="accent1" w:themeShade="BF"/>
          <w:kern w:val="0"/>
        </w:rPr>
        <w:t xml:space="preserve">.1 </w:t>
      </w:r>
      <w:r>
        <w:rPr>
          <w:rFonts w:asciiTheme="minorHAnsi" w:hAnsiTheme="minorHAnsi"/>
          <w:b w:val="0"/>
          <w:bCs w:val="0"/>
          <w:color w:val="365F91" w:themeColor="accent1" w:themeShade="BF"/>
          <w:kern w:val="0"/>
        </w:rPr>
        <w:t>–</w:t>
      </w:r>
      <w:r w:rsidRPr="00E3220F">
        <w:rPr>
          <w:rFonts w:asciiTheme="minorHAnsi" w:hAnsiTheme="minorHAnsi"/>
          <w:b w:val="0"/>
          <w:bCs w:val="0"/>
          <w:color w:val="365F91" w:themeColor="accent1" w:themeShade="BF"/>
          <w:kern w:val="0"/>
        </w:rPr>
        <w:t xml:space="preserve"> </w:t>
      </w:r>
      <w:r>
        <w:rPr>
          <w:rFonts w:asciiTheme="minorHAnsi" w:hAnsiTheme="minorHAnsi"/>
          <w:b w:val="0"/>
          <w:bCs w:val="0"/>
          <w:color w:val="365F91" w:themeColor="accent1" w:themeShade="BF"/>
          <w:kern w:val="0"/>
        </w:rPr>
        <w:t>Deploying EC2 Instances</w:t>
      </w:r>
      <w:bookmarkEnd w:id="0"/>
    </w:p>
    <w:p w14:paraId="259F6ED4" w14:textId="77777777" w:rsidR="00A84392" w:rsidRDefault="00A84392" w:rsidP="00A84392">
      <w:pPr>
        <w:ind w:left="360"/>
      </w:pPr>
    </w:p>
    <w:p w14:paraId="7C122FCC" w14:textId="77777777" w:rsidR="00F847C5" w:rsidRDefault="00A47086">
      <w:pPr>
        <w:pStyle w:val="ListParagraph"/>
        <w:numPr>
          <w:ilvl w:val="0"/>
          <w:numId w:val="22"/>
        </w:numPr>
        <w:spacing w:line="360" w:lineRule="auto"/>
        <w:rPr>
          <w:rFonts w:cs="Times New Roman"/>
          <w:sz w:val="24"/>
          <w:szCs w:val="24"/>
        </w:rPr>
      </w:pPr>
      <w:r w:rsidRPr="00F847C5">
        <w:rPr>
          <w:rFonts w:cs="Times New Roman"/>
          <w:sz w:val="24"/>
          <w:szCs w:val="24"/>
        </w:rPr>
        <w:t xml:space="preserve">What is EC2? </w:t>
      </w:r>
      <w:r w:rsidR="0073535C" w:rsidRPr="00F847C5">
        <w:rPr>
          <w:rFonts w:cs="Times New Roman"/>
          <w:sz w:val="24"/>
          <w:szCs w:val="24"/>
        </w:rPr>
        <w:t>[</w:t>
      </w:r>
      <w:r w:rsidR="0073535C" w:rsidRPr="00F847C5">
        <w:rPr>
          <w:rFonts w:cs="Times New Roman"/>
          <w:b/>
          <w:sz w:val="24"/>
          <w:szCs w:val="24"/>
        </w:rPr>
        <w:t>5 points</w:t>
      </w:r>
      <w:r w:rsidR="0073535C" w:rsidRPr="00F847C5">
        <w:rPr>
          <w:rFonts w:cs="Times New Roman"/>
          <w:sz w:val="24"/>
          <w:szCs w:val="24"/>
        </w:rPr>
        <w:t>]</w:t>
      </w:r>
    </w:p>
    <w:p w14:paraId="66D6B445" w14:textId="1B166259" w:rsidR="00F847C5" w:rsidRPr="00F847C5" w:rsidRDefault="00F847C5" w:rsidP="00F847C5">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EC2 is the Amazon Elastic Compute Cloud. It is a </w:t>
      </w:r>
      <w:proofErr w:type="spellStart"/>
      <w:r>
        <w:rPr>
          <w:rFonts w:cs="Times New Roman"/>
          <w:color w:val="FF0000"/>
          <w:sz w:val="24"/>
          <w:szCs w:val="24"/>
        </w:rPr>
        <w:t>compute</w:t>
      </w:r>
      <w:proofErr w:type="spellEnd"/>
      <w:r>
        <w:rPr>
          <w:rFonts w:cs="Times New Roman"/>
          <w:color w:val="FF0000"/>
          <w:sz w:val="24"/>
          <w:szCs w:val="24"/>
        </w:rPr>
        <w:t xml:space="preserve"> platform that allows you to spin up VMs. </w:t>
      </w:r>
    </w:p>
    <w:p w14:paraId="280D3428" w14:textId="6D62A2F3" w:rsidR="00B01989" w:rsidRPr="00F847C5" w:rsidRDefault="00B01989">
      <w:pPr>
        <w:pStyle w:val="ListParagraph"/>
        <w:numPr>
          <w:ilvl w:val="0"/>
          <w:numId w:val="22"/>
        </w:numPr>
        <w:spacing w:line="360" w:lineRule="auto"/>
        <w:rPr>
          <w:rFonts w:cs="Times New Roman"/>
          <w:sz w:val="24"/>
          <w:szCs w:val="24"/>
        </w:rPr>
      </w:pPr>
      <w:r w:rsidRPr="00F847C5">
        <w:rPr>
          <w:rFonts w:cs="Times New Roman"/>
          <w:sz w:val="24"/>
          <w:szCs w:val="24"/>
        </w:rPr>
        <w:t>Briefly explain the below types of EC2 instances. [</w:t>
      </w:r>
      <w:r w:rsidRPr="00F847C5">
        <w:rPr>
          <w:rFonts w:cs="Times New Roman"/>
          <w:b/>
          <w:sz w:val="24"/>
          <w:szCs w:val="24"/>
        </w:rPr>
        <w:t>15 points</w:t>
      </w:r>
      <w:r w:rsidRPr="00F847C5">
        <w:rPr>
          <w:rFonts w:cs="Times New Roman"/>
          <w:sz w:val="24"/>
          <w:szCs w:val="24"/>
        </w:rPr>
        <w:t>]</w:t>
      </w:r>
    </w:p>
    <w:p w14:paraId="4052ADA2" w14:textId="3D17C538"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Spot instances</w:t>
      </w:r>
    </w:p>
    <w:p w14:paraId="3C53D1CF" w14:textId="66E881C8"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spot instance is a small instance that uses very little EC2 capacity that is available for a lower price. </w:t>
      </w:r>
    </w:p>
    <w:p w14:paraId="53F5C059" w14:textId="733F77A0"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Reserved instances</w:t>
      </w:r>
    </w:p>
    <w:p w14:paraId="0C7B5513" w14:textId="48D655C8"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reserved instance is just a spot instance with a long-term commitment instead of being available immediately. </w:t>
      </w:r>
    </w:p>
    <w:p w14:paraId="64DD3CE5" w14:textId="5F223B95"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Dedicated hosts</w:t>
      </w:r>
    </w:p>
    <w:p w14:paraId="303BE7B3" w14:textId="4F0EC4D3" w:rsidR="00F847C5" w:rsidRPr="00F847C5" w:rsidRDefault="00F847C5"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physical server that is fully dedicated for the users use. </w:t>
      </w:r>
    </w:p>
    <w:p w14:paraId="3F54A7FC" w14:textId="0EB0866A"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lastRenderedPageBreak/>
        <w:t>Dedicated instances</w:t>
      </w:r>
    </w:p>
    <w:p w14:paraId="23F1051C" w14:textId="520FA610" w:rsidR="00F847C5" w:rsidRPr="00F847C5" w:rsidRDefault="0007433C" w:rsidP="00F847C5">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 xml:space="preserve">A dedicated instance is a VM that runs on hardware dedicated to only one user. </w:t>
      </w:r>
    </w:p>
    <w:p w14:paraId="252155AB" w14:textId="4A42773C" w:rsidR="00B01989" w:rsidRDefault="00B01989" w:rsidP="00B01989">
      <w:pPr>
        <w:pStyle w:val="ListParagraph"/>
        <w:numPr>
          <w:ilvl w:val="0"/>
          <w:numId w:val="49"/>
        </w:numPr>
        <w:spacing w:line="360" w:lineRule="auto"/>
        <w:rPr>
          <w:rFonts w:cs="Times New Roman"/>
          <w:sz w:val="24"/>
          <w:szCs w:val="24"/>
        </w:rPr>
      </w:pPr>
      <w:r>
        <w:rPr>
          <w:rFonts w:cs="Times New Roman"/>
          <w:sz w:val="24"/>
          <w:szCs w:val="24"/>
        </w:rPr>
        <w:t>Elastic GPUs</w:t>
      </w:r>
    </w:p>
    <w:p w14:paraId="074BC394" w14:textId="33FCF8D2" w:rsidR="0007433C" w:rsidRPr="0007433C" w:rsidRDefault="0007433C" w:rsidP="0007433C">
      <w:pPr>
        <w:pStyle w:val="ListParagraph"/>
        <w:numPr>
          <w:ilvl w:val="0"/>
          <w:numId w:val="0"/>
        </w:numPr>
        <w:spacing w:line="360" w:lineRule="auto"/>
        <w:ind w:left="1440"/>
        <w:rPr>
          <w:rFonts w:cs="Times New Roman"/>
          <w:color w:val="FF0000"/>
          <w:sz w:val="24"/>
          <w:szCs w:val="24"/>
        </w:rPr>
      </w:pPr>
      <w:r>
        <w:rPr>
          <w:rFonts w:cs="Times New Roman"/>
          <w:color w:val="FF0000"/>
          <w:sz w:val="24"/>
          <w:szCs w:val="24"/>
        </w:rPr>
        <w:t>Allows you to attach GPUs to an EC2 instance.</w:t>
      </w:r>
    </w:p>
    <w:p w14:paraId="438624BB" w14:textId="03C298A0" w:rsidR="005810CB" w:rsidRPr="001A46FC" w:rsidRDefault="00A47086" w:rsidP="00B01989">
      <w:pPr>
        <w:spacing w:line="360" w:lineRule="auto"/>
        <w:ind w:left="360"/>
        <w:rPr>
          <w:rFonts w:asciiTheme="minorHAnsi" w:hAnsiTheme="minorHAnsi"/>
          <w:sz w:val="24"/>
          <w:szCs w:val="24"/>
        </w:rPr>
      </w:pPr>
      <w:r w:rsidRPr="001A46FC">
        <w:rPr>
          <w:rFonts w:asciiTheme="minorHAnsi" w:hAnsiTheme="minorHAnsi"/>
          <w:sz w:val="24"/>
          <w:szCs w:val="24"/>
        </w:rPr>
        <w:t>To deploy an EC2</w:t>
      </w:r>
      <w:r w:rsidR="009D050C" w:rsidRPr="001A46FC">
        <w:rPr>
          <w:rFonts w:asciiTheme="minorHAnsi" w:hAnsiTheme="minorHAnsi"/>
          <w:sz w:val="24"/>
          <w:szCs w:val="24"/>
        </w:rPr>
        <w:t xml:space="preserve"> instance, click on </w:t>
      </w:r>
      <w:r w:rsidR="009C3220">
        <w:rPr>
          <w:rFonts w:asciiTheme="minorHAnsi" w:hAnsiTheme="minorHAnsi"/>
          <w:sz w:val="24"/>
          <w:szCs w:val="24"/>
        </w:rPr>
        <w:t xml:space="preserve">Services&gt; </w:t>
      </w:r>
      <w:r w:rsidR="009D050C" w:rsidRPr="001A46FC">
        <w:rPr>
          <w:rFonts w:asciiTheme="minorHAnsi" w:hAnsiTheme="minorHAnsi"/>
          <w:sz w:val="24"/>
          <w:szCs w:val="24"/>
        </w:rPr>
        <w:t xml:space="preserve">EC2 </w:t>
      </w:r>
      <w:r w:rsidRPr="001A46FC">
        <w:rPr>
          <w:rFonts w:asciiTheme="minorHAnsi" w:hAnsiTheme="minorHAnsi"/>
          <w:sz w:val="24"/>
          <w:szCs w:val="24"/>
        </w:rPr>
        <w:t xml:space="preserve">&gt; </w:t>
      </w:r>
      <w:r w:rsidR="009D050C" w:rsidRPr="001A46FC">
        <w:rPr>
          <w:rFonts w:asciiTheme="minorHAnsi" w:hAnsiTheme="minorHAnsi"/>
          <w:sz w:val="24"/>
          <w:szCs w:val="24"/>
        </w:rPr>
        <w:t>Launch Instance</w:t>
      </w:r>
      <w:r w:rsidR="005810CB" w:rsidRPr="001A46FC">
        <w:rPr>
          <w:rFonts w:asciiTheme="minorHAnsi" w:hAnsiTheme="minorHAnsi"/>
          <w:sz w:val="24"/>
          <w:szCs w:val="24"/>
        </w:rPr>
        <w:t>.</w:t>
      </w:r>
    </w:p>
    <w:p w14:paraId="7F7A8527" w14:textId="77777777" w:rsidR="00E02F61" w:rsidRDefault="009D050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1:</w:t>
      </w:r>
      <w:r w:rsidRPr="008015EC">
        <w:rPr>
          <w:rFonts w:cs="Times New Roman"/>
          <w:sz w:val="24"/>
          <w:szCs w:val="24"/>
        </w:rPr>
        <w:t xml:space="preserve"> </w:t>
      </w:r>
      <w:r w:rsidR="0032685D">
        <w:rPr>
          <w:rFonts w:cs="Times New Roman"/>
          <w:sz w:val="24"/>
          <w:szCs w:val="24"/>
        </w:rPr>
        <w:t xml:space="preserve">Search for ubuntu and select </w:t>
      </w:r>
      <w:r w:rsidR="0032685D" w:rsidRPr="0032685D">
        <w:rPr>
          <w:rFonts w:cs="Times New Roman"/>
          <w:sz w:val="24"/>
          <w:szCs w:val="24"/>
        </w:rPr>
        <w:t>Ubuntu Server 16.04 LTS</w:t>
      </w:r>
      <w:r w:rsidR="0032685D">
        <w:rPr>
          <w:rFonts w:cs="Times New Roman"/>
          <w:sz w:val="24"/>
          <w:szCs w:val="24"/>
        </w:rPr>
        <w:t xml:space="preserve"> </w:t>
      </w:r>
      <w:r w:rsidR="0032685D" w:rsidRPr="0032685D">
        <w:rPr>
          <w:rFonts w:cs="Times New Roman"/>
          <w:sz w:val="24"/>
          <w:szCs w:val="24"/>
        </w:rPr>
        <w:t>64-bit (x86</w:t>
      </w:r>
      <w:r w:rsidR="0032685D">
        <w:rPr>
          <w:rFonts w:cs="Times New Roman"/>
          <w:sz w:val="24"/>
          <w:szCs w:val="24"/>
        </w:rPr>
        <w:t>) image.</w:t>
      </w:r>
    </w:p>
    <w:p w14:paraId="3E431046" w14:textId="7D752B78" w:rsidR="005810CB" w:rsidRDefault="00E02F61" w:rsidP="00B01989">
      <w:pPr>
        <w:pStyle w:val="ListParagraph"/>
        <w:numPr>
          <w:ilvl w:val="0"/>
          <w:numId w:val="0"/>
        </w:numPr>
        <w:spacing w:line="360" w:lineRule="auto"/>
        <w:ind w:left="720"/>
        <w:rPr>
          <w:rFonts w:cs="Times New Roman"/>
          <w:sz w:val="24"/>
          <w:szCs w:val="24"/>
        </w:rPr>
      </w:pPr>
      <w:r>
        <w:rPr>
          <w:rFonts w:cs="Times New Roman"/>
          <w:sz w:val="24"/>
          <w:szCs w:val="24"/>
        </w:rPr>
        <w:t>[Or you can select an image of your choice.]</w:t>
      </w:r>
      <w:r w:rsidR="009D050C" w:rsidRPr="008015EC">
        <w:rPr>
          <w:rFonts w:cs="Times New Roman"/>
          <w:sz w:val="24"/>
          <w:szCs w:val="24"/>
        </w:rPr>
        <w:br/>
      </w:r>
      <w:r w:rsidR="009D050C" w:rsidRPr="005810CB">
        <w:rPr>
          <w:rFonts w:cs="Times New Roman"/>
          <w:b/>
          <w:sz w:val="24"/>
          <w:szCs w:val="24"/>
        </w:rPr>
        <w:t>Step 2:</w:t>
      </w:r>
      <w:r w:rsidR="009D050C" w:rsidRPr="005810CB">
        <w:rPr>
          <w:rFonts w:cs="Times New Roman"/>
          <w:sz w:val="24"/>
          <w:szCs w:val="24"/>
        </w:rPr>
        <w:t xml:space="preserve"> t</w:t>
      </w:r>
      <w:proofErr w:type="gramStart"/>
      <w:r w:rsidR="009D050C" w:rsidRPr="005810CB">
        <w:rPr>
          <w:rFonts w:cs="Times New Roman"/>
          <w:sz w:val="24"/>
          <w:szCs w:val="24"/>
        </w:rPr>
        <w:t>2.micro</w:t>
      </w:r>
      <w:proofErr w:type="gramEnd"/>
      <w:r w:rsidR="005810CB" w:rsidRPr="005810CB">
        <w:rPr>
          <w:rFonts w:cs="Times New Roman"/>
          <w:sz w:val="24"/>
          <w:szCs w:val="24"/>
        </w:rPr>
        <w:t xml:space="preserve"> (Free</w:t>
      </w:r>
      <w:r w:rsidR="00875FC5">
        <w:rPr>
          <w:rFonts w:cs="Times New Roman"/>
          <w:sz w:val="24"/>
          <w:szCs w:val="24"/>
        </w:rPr>
        <w:t xml:space="preserve"> t</w:t>
      </w:r>
      <w:r w:rsidR="005810CB" w:rsidRPr="005810CB">
        <w:rPr>
          <w:rFonts w:cs="Times New Roman"/>
          <w:sz w:val="24"/>
          <w:szCs w:val="24"/>
        </w:rPr>
        <w:t>ier</w:t>
      </w:r>
      <w:r w:rsidR="00875FC5">
        <w:rPr>
          <w:rFonts w:cs="Times New Roman"/>
          <w:sz w:val="24"/>
          <w:szCs w:val="24"/>
        </w:rPr>
        <w:t xml:space="preserve"> eligible</w:t>
      </w:r>
      <w:r w:rsidR="005810CB" w:rsidRPr="005810CB">
        <w:rPr>
          <w:rFonts w:cs="Times New Roman"/>
          <w:sz w:val="24"/>
          <w:szCs w:val="24"/>
        </w:rPr>
        <w:t>)</w:t>
      </w:r>
    </w:p>
    <w:p w14:paraId="640F5CF2" w14:textId="763B5453" w:rsidR="005810CB" w:rsidRDefault="009D050C" w:rsidP="00B01989">
      <w:pPr>
        <w:pStyle w:val="ListParagraph"/>
        <w:numPr>
          <w:ilvl w:val="0"/>
          <w:numId w:val="0"/>
        </w:numPr>
        <w:spacing w:line="360" w:lineRule="auto"/>
        <w:ind w:left="720"/>
        <w:rPr>
          <w:rFonts w:cs="Times New Roman"/>
          <w:sz w:val="24"/>
          <w:szCs w:val="24"/>
        </w:rPr>
      </w:pPr>
      <w:r w:rsidRPr="005810CB">
        <w:rPr>
          <w:rFonts w:cs="Times New Roman"/>
          <w:b/>
          <w:color w:val="FF0000"/>
          <w:sz w:val="24"/>
          <w:szCs w:val="24"/>
        </w:rPr>
        <w:t>NOTE:</w:t>
      </w:r>
      <w:r w:rsidRPr="005810CB">
        <w:rPr>
          <w:rFonts w:cs="Times New Roman"/>
          <w:sz w:val="24"/>
          <w:szCs w:val="24"/>
        </w:rPr>
        <w:t xml:space="preserve"> </w:t>
      </w:r>
      <w:r w:rsidR="00192301">
        <w:rPr>
          <w:rFonts w:cs="Times New Roman"/>
          <w:sz w:val="24"/>
          <w:szCs w:val="24"/>
        </w:rPr>
        <w:t>Selecting anything else will result in OS costs.</w:t>
      </w:r>
    </w:p>
    <w:p w14:paraId="2BC40EB1" w14:textId="73093A32" w:rsidR="005810CB" w:rsidRPr="005810CB" w:rsidRDefault="009D050C" w:rsidP="00B01989">
      <w:pPr>
        <w:pStyle w:val="ListParagraph"/>
        <w:numPr>
          <w:ilvl w:val="0"/>
          <w:numId w:val="0"/>
        </w:numPr>
        <w:spacing w:line="360" w:lineRule="auto"/>
        <w:ind w:left="720"/>
        <w:rPr>
          <w:rFonts w:cs="Times New Roman"/>
          <w:sz w:val="24"/>
          <w:szCs w:val="24"/>
        </w:rPr>
      </w:pPr>
      <w:r w:rsidRPr="005810CB">
        <w:rPr>
          <w:rFonts w:cs="Times New Roman"/>
          <w:b/>
          <w:sz w:val="24"/>
          <w:szCs w:val="24"/>
        </w:rPr>
        <w:t>Step 3:</w:t>
      </w:r>
      <w:r w:rsidRPr="005810CB">
        <w:rPr>
          <w:rFonts w:cs="Times New Roman"/>
          <w:sz w:val="24"/>
          <w:szCs w:val="24"/>
        </w:rPr>
        <w:t xml:space="preserve"> </w:t>
      </w:r>
      <w:r w:rsidR="006064BC" w:rsidRPr="005810CB">
        <w:rPr>
          <w:rFonts w:cs="Times New Roman"/>
          <w:sz w:val="24"/>
          <w:szCs w:val="24"/>
        </w:rPr>
        <w:t xml:space="preserve">Deploy </w:t>
      </w:r>
      <w:r w:rsidR="006064BC" w:rsidRPr="008D307A">
        <w:rPr>
          <w:rFonts w:cs="Times New Roman"/>
          <w:b/>
          <w:sz w:val="24"/>
          <w:szCs w:val="24"/>
        </w:rPr>
        <w:t>TWO</w:t>
      </w:r>
      <w:r w:rsidR="006064BC" w:rsidRPr="005810CB">
        <w:rPr>
          <w:rFonts w:cs="Times New Roman"/>
          <w:sz w:val="24"/>
          <w:szCs w:val="24"/>
        </w:rPr>
        <w:t xml:space="preserve"> instances</w:t>
      </w:r>
      <w:r w:rsidR="00160F42" w:rsidRPr="005810CB">
        <w:rPr>
          <w:rFonts w:cs="Times New Roman"/>
          <w:sz w:val="24"/>
          <w:szCs w:val="24"/>
        </w:rPr>
        <w:t>.</w:t>
      </w:r>
    </w:p>
    <w:p w14:paraId="5F9FD953" w14:textId="0CB505F3" w:rsidR="005810CB" w:rsidRDefault="006064B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4:</w:t>
      </w:r>
      <w:r w:rsidRPr="008015EC">
        <w:rPr>
          <w:rFonts w:cs="Times New Roman"/>
          <w:sz w:val="24"/>
          <w:szCs w:val="24"/>
        </w:rPr>
        <w:t xml:space="preserve"> Add storage (8 GB is fine, can </w:t>
      </w:r>
      <w:r w:rsidR="0073535C">
        <w:rPr>
          <w:rFonts w:cs="Times New Roman"/>
          <w:sz w:val="24"/>
          <w:szCs w:val="24"/>
        </w:rPr>
        <w:t>add more later</w:t>
      </w:r>
      <w:r w:rsidRPr="008015EC">
        <w:rPr>
          <w:rFonts w:cs="Times New Roman"/>
          <w:sz w:val="24"/>
          <w:szCs w:val="24"/>
        </w:rPr>
        <w:t>)</w:t>
      </w:r>
    </w:p>
    <w:p w14:paraId="5333EA49" w14:textId="79AB8933" w:rsidR="005810CB" w:rsidRDefault="006064BC"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5:</w:t>
      </w:r>
      <w:r w:rsidRPr="008015EC">
        <w:rPr>
          <w:rFonts w:cs="Times New Roman"/>
          <w:sz w:val="24"/>
          <w:szCs w:val="24"/>
        </w:rPr>
        <w:t xml:space="preserve"> </w:t>
      </w:r>
      <w:r w:rsidR="00FD5B59" w:rsidRPr="008015EC">
        <w:rPr>
          <w:rFonts w:cs="Times New Roman"/>
          <w:sz w:val="24"/>
          <w:szCs w:val="24"/>
        </w:rPr>
        <w:t xml:space="preserve">Add </w:t>
      </w:r>
      <w:r w:rsidR="00983EF7">
        <w:rPr>
          <w:rFonts w:cs="Times New Roman"/>
          <w:sz w:val="24"/>
          <w:szCs w:val="24"/>
        </w:rPr>
        <w:t>name as N</w:t>
      </w:r>
      <w:r w:rsidR="00F425FD">
        <w:rPr>
          <w:rFonts w:cs="Times New Roman"/>
          <w:sz w:val="24"/>
          <w:szCs w:val="24"/>
        </w:rPr>
        <w:t>VO</w:t>
      </w:r>
      <w:r w:rsidR="00983EF7">
        <w:rPr>
          <w:rFonts w:cs="Times New Roman"/>
          <w:sz w:val="24"/>
          <w:szCs w:val="24"/>
        </w:rPr>
        <w:t>-Lab</w:t>
      </w:r>
      <w:r w:rsidR="00FD5B59" w:rsidRPr="008015EC">
        <w:rPr>
          <w:rFonts w:cs="Times New Roman"/>
          <w:sz w:val="24"/>
          <w:szCs w:val="24"/>
        </w:rPr>
        <w:t xml:space="preserve"> </w:t>
      </w:r>
    </w:p>
    <w:p w14:paraId="36AEDCC0" w14:textId="09AFCB77" w:rsidR="005810CB" w:rsidRDefault="00FD5B59" w:rsidP="00B01989">
      <w:pPr>
        <w:pStyle w:val="ListParagraph"/>
        <w:numPr>
          <w:ilvl w:val="0"/>
          <w:numId w:val="0"/>
        </w:numPr>
        <w:spacing w:line="360" w:lineRule="auto"/>
        <w:ind w:left="720"/>
        <w:rPr>
          <w:rFonts w:cs="Times New Roman"/>
          <w:sz w:val="24"/>
          <w:szCs w:val="24"/>
        </w:rPr>
      </w:pPr>
      <w:r w:rsidRPr="008015EC">
        <w:rPr>
          <w:rFonts w:cs="Times New Roman"/>
          <w:sz w:val="24"/>
          <w:szCs w:val="24"/>
        </w:rPr>
        <w:t xml:space="preserve">This uniquely identifies the instance and will come handy in a clustered environment. You can define something like a </w:t>
      </w:r>
      <w:r w:rsidRPr="005810CB">
        <w:rPr>
          <w:rFonts w:cs="Times New Roman"/>
          <w:b/>
          <w:sz w:val="24"/>
          <w:szCs w:val="24"/>
        </w:rPr>
        <w:t>“webserver”</w:t>
      </w:r>
      <w:r w:rsidRPr="008015EC">
        <w:rPr>
          <w:rFonts w:cs="Times New Roman"/>
          <w:sz w:val="24"/>
          <w:szCs w:val="24"/>
        </w:rPr>
        <w:t xml:space="preserve"> if you are deploying a webserver or </w:t>
      </w:r>
      <w:r w:rsidRPr="005810CB">
        <w:rPr>
          <w:rFonts w:cs="Times New Roman"/>
          <w:b/>
          <w:sz w:val="24"/>
          <w:szCs w:val="24"/>
        </w:rPr>
        <w:t>“</w:t>
      </w:r>
      <w:proofErr w:type="spellStart"/>
      <w:r w:rsidRPr="005810CB">
        <w:rPr>
          <w:rFonts w:cs="Times New Roman"/>
          <w:b/>
          <w:sz w:val="24"/>
          <w:szCs w:val="24"/>
        </w:rPr>
        <w:t>appserver</w:t>
      </w:r>
      <w:proofErr w:type="spellEnd"/>
      <w:r w:rsidRPr="005810CB">
        <w:rPr>
          <w:rFonts w:cs="Times New Roman"/>
          <w:b/>
          <w:sz w:val="24"/>
          <w:szCs w:val="24"/>
        </w:rPr>
        <w:t xml:space="preserve">” </w:t>
      </w:r>
      <w:r w:rsidR="005810CB">
        <w:rPr>
          <w:rFonts w:cs="Times New Roman"/>
          <w:sz w:val="24"/>
          <w:szCs w:val="24"/>
        </w:rPr>
        <w:t>for an application server, etc.</w:t>
      </w:r>
    </w:p>
    <w:p w14:paraId="51812054" w14:textId="3A5C6A58" w:rsidR="005810CB" w:rsidRDefault="00FD5B59" w:rsidP="00B01989">
      <w:pPr>
        <w:pStyle w:val="ListParagraph"/>
        <w:numPr>
          <w:ilvl w:val="0"/>
          <w:numId w:val="0"/>
        </w:numPr>
        <w:spacing w:line="360" w:lineRule="auto"/>
        <w:ind w:left="720"/>
        <w:rPr>
          <w:rFonts w:cs="Times New Roman"/>
          <w:sz w:val="24"/>
          <w:szCs w:val="24"/>
        </w:rPr>
      </w:pPr>
      <w:r w:rsidRPr="008015EC">
        <w:rPr>
          <w:rFonts w:cs="Times New Roman"/>
          <w:b/>
          <w:sz w:val="24"/>
          <w:szCs w:val="24"/>
        </w:rPr>
        <w:t>Step 6:</w:t>
      </w:r>
      <w:r w:rsidRPr="008015EC">
        <w:rPr>
          <w:rFonts w:cs="Times New Roman"/>
          <w:sz w:val="24"/>
          <w:szCs w:val="24"/>
        </w:rPr>
        <w:t xml:space="preserve"> </w:t>
      </w:r>
      <w:r w:rsidR="00727492" w:rsidRPr="00727492">
        <w:rPr>
          <w:rFonts w:cs="Times New Roman"/>
          <w:sz w:val="24"/>
          <w:szCs w:val="24"/>
        </w:rPr>
        <w:t>Create a new security group</w:t>
      </w:r>
      <w:r w:rsidR="00727492">
        <w:rPr>
          <w:rFonts w:cs="Times New Roman"/>
          <w:sz w:val="24"/>
          <w:szCs w:val="24"/>
        </w:rPr>
        <w:t xml:space="preserve"> and s</w:t>
      </w:r>
      <w:r w:rsidRPr="008015EC">
        <w:rPr>
          <w:rFonts w:cs="Times New Roman"/>
          <w:sz w:val="24"/>
          <w:szCs w:val="24"/>
        </w:rPr>
        <w:t>elect the source to be your IP address</w:t>
      </w:r>
      <w:r w:rsidR="00D5453E" w:rsidRPr="008015EC">
        <w:rPr>
          <w:rFonts w:cs="Times New Roman"/>
          <w:sz w:val="24"/>
          <w:szCs w:val="24"/>
        </w:rPr>
        <w:t xml:space="preserve"> for SSH rule</w:t>
      </w:r>
      <w:r w:rsidRPr="008015EC">
        <w:rPr>
          <w:rFonts w:cs="Times New Roman"/>
          <w:sz w:val="24"/>
          <w:szCs w:val="24"/>
        </w:rPr>
        <w:t>. Add security rule</w:t>
      </w:r>
      <w:r w:rsidR="009C7284">
        <w:rPr>
          <w:rFonts w:cs="Times New Roman"/>
          <w:sz w:val="24"/>
          <w:szCs w:val="24"/>
        </w:rPr>
        <w:t>s</w:t>
      </w:r>
      <w:r w:rsidRPr="008015EC">
        <w:rPr>
          <w:rFonts w:cs="Times New Roman"/>
          <w:sz w:val="24"/>
          <w:szCs w:val="24"/>
        </w:rPr>
        <w:t xml:space="preserve"> allowing ICMP</w:t>
      </w:r>
      <w:r w:rsidR="00D110A2">
        <w:rPr>
          <w:rFonts w:cs="Times New Roman"/>
          <w:sz w:val="24"/>
          <w:szCs w:val="24"/>
        </w:rPr>
        <w:t>, HTTP and HTTPS</w:t>
      </w:r>
      <w:r w:rsidR="00D65192" w:rsidRPr="008015EC">
        <w:rPr>
          <w:rFonts w:cs="Times New Roman"/>
          <w:sz w:val="24"/>
          <w:szCs w:val="24"/>
        </w:rPr>
        <w:t xml:space="preserve"> traffic </w:t>
      </w:r>
      <w:r w:rsidR="00B2530A" w:rsidRPr="008015EC">
        <w:rPr>
          <w:rFonts w:cs="Times New Roman"/>
          <w:sz w:val="24"/>
          <w:szCs w:val="24"/>
        </w:rPr>
        <w:t>from your IP address</w:t>
      </w:r>
      <w:r w:rsidRPr="008015EC">
        <w:rPr>
          <w:rFonts w:cs="Times New Roman"/>
          <w:sz w:val="24"/>
          <w:szCs w:val="24"/>
        </w:rPr>
        <w:t>.</w:t>
      </w:r>
    </w:p>
    <w:p w14:paraId="36BE6847" w14:textId="4B4E45E5" w:rsidR="005810CB" w:rsidRPr="006C3422" w:rsidRDefault="00FD5B59" w:rsidP="006C3422">
      <w:pPr>
        <w:pStyle w:val="ListParagraph"/>
        <w:numPr>
          <w:ilvl w:val="0"/>
          <w:numId w:val="0"/>
        </w:numPr>
        <w:spacing w:line="360" w:lineRule="auto"/>
        <w:ind w:left="720"/>
        <w:rPr>
          <w:rFonts w:cs="Times New Roman"/>
          <w:sz w:val="24"/>
          <w:szCs w:val="24"/>
        </w:rPr>
      </w:pPr>
      <w:r w:rsidRPr="005810CB">
        <w:rPr>
          <w:rFonts w:cs="Times New Roman"/>
          <w:b/>
          <w:sz w:val="24"/>
          <w:szCs w:val="24"/>
        </w:rPr>
        <w:t>Step 7:</w:t>
      </w:r>
      <w:r w:rsidRPr="008015EC">
        <w:rPr>
          <w:rFonts w:cs="Times New Roman"/>
          <w:sz w:val="24"/>
          <w:szCs w:val="24"/>
        </w:rPr>
        <w:t xml:space="preserve"> Review the configuration parameters before launching the instance. Cre</w:t>
      </w:r>
      <w:r w:rsidR="00D5453E" w:rsidRPr="008015EC">
        <w:rPr>
          <w:rFonts w:cs="Times New Roman"/>
          <w:sz w:val="24"/>
          <w:szCs w:val="24"/>
        </w:rPr>
        <w:t xml:space="preserve">ate a new key-pair </w:t>
      </w:r>
      <w:r w:rsidR="001D51F1">
        <w:rPr>
          <w:rFonts w:cs="Times New Roman"/>
          <w:sz w:val="24"/>
          <w:szCs w:val="24"/>
        </w:rPr>
        <w:t>and</w:t>
      </w:r>
      <w:r w:rsidR="00D5453E" w:rsidRPr="008015EC">
        <w:rPr>
          <w:rFonts w:cs="Times New Roman"/>
          <w:sz w:val="24"/>
          <w:szCs w:val="24"/>
        </w:rPr>
        <w:t xml:space="preserve"> click on download</w:t>
      </w:r>
      <w:r w:rsidRPr="008015EC">
        <w:rPr>
          <w:rFonts w:cs="Times New Roman"/>
          <w:sz w:val="24"/>
          <w:szCs w:val="24"/>
        </w:rPr>
        <w:t>.</w:t>
      </w:r>
      <w:r w:rsidR="006C3422">
        <w:rPr>
          <w:rFonts w:cs="Times New Roman"/>
          <w:sz w:val="24"/>
          <w:szCs w:val="24"/>
        </w:rPr>
        <w:t xml:space="preserve"> [</w:t>
      </w:r>
      <w:r w:rsidR="006C3422" w:rsidRPr="005810CB">
        <w:rPr>
          <w:rFonts w:cs="Times New Roman"/>
          <w:b/>
          <w:color w:val="FF0000"/>
          <w:sz w:val="24"/>
          <w:szCs w:val="24"/>
        </w:rPr>
        <w:t>NOTE:</w:t>
      </w:r>
      <w:r w:rsidR="006C3422" w:rsidRPr="008015EC">
        <w:rPr>
          <w:rFonts w:cs="Times New Roman"/>
          <w:sz w:val="24"/>
          <w:szCs w:val="24"/>
        </w:rPr>
        <w:t xml:space="preserve"> If you miss this step, you will have to repeat the whole process again</w:t>
      </w:r>
      <w:r w:rsidR="006C3422">
        <w:rPr>
          <w:rFonts w:cs="Times New Roman"/>
          <w:sz w:val="24"/>
          <w:szCs w:val="24"/>
        </w:rPr>
        <w:t>.]</w:t>
      </w:r>
      <w:r w:rsidR="00D5453E" w:rsidRPr="006C3422">
        <w:rPr>
          <w:rFonts w:cs="Times New Roman"/>
          <w:sz w:val="24"/>
          <w:szCs w:val="24"/>
        </w:rPr>
        <w:t xml:space="preserve"> After the download completes, click on the </w:t>
      </w:r>
      <w:r w:rsidR="00D5453E" w:rsidRPr="006C3422">
        <w:rPr>
          <w:rFonts w:cs="Times New Roman"/>
          <w:b/>
          <w:sz w:val="24"/>
          <w:szCs w:val="24"/>
        </w:rPr>
        <w:t>“Launch”</w:t>
      </w:r>
      <w:r w:rsidR="00D5453E" w:rsidRPr="006C3422">
        <w:rPr>
          <w:rFonts w:cs="Times New Roman"/>
          <w:sz w:val="24"/>
          <w:szCs w:val="24"/>
        </w:rPr>
        <w:t xml:space="preserve"> button.</w:t>
      </w:r>
    </w:p>
    <w:p w14:paraId="15978852" w14:textId="74822EB7" w:rsidR="008D307A" w:rsidRDefault="008D307A" w:rsidP="00B01989">
      <w:pPr>
        <w:pStyle w:val="ListParagraph"/>
        <w:numPr>
          <w:ilvl w:val="0"/>
          <w:numId w:val="0"/>
        </w:numPr>
        <w:spacing w:line="360" w:lineRule="auto"/>
        <w:ind w:left="720"/>
        <w:jc w:val="both"/>
        <w:rPr>
          <w:rFonts w:cs="Times New Roman"/>
          <w:sz w:val="24"/>
          <w:szCs w:val="24"/>
        </w:rPr>
      </w:pPr>
      <w:r>
        <w:rPr>
          <w:rFonts w:cs="Times New Roman"/>
          <w:noProof/>
          <w:sz w:val="24"/>
          <w:szCs w:val="24"/>
        </w:rPr>
        <w:lastRenderedPageBreak/>
        <w:drawing>
          <wp:inline distT="0" distB="0" distL="0" distR="0" wp14:anchorId="4147277A" wp14:editId="2BDE33FF">
            <wp:extent cx="5487035" cy="3009160"/>
            <wp:effectExtent l="19050" t="19050" r="1841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1-29 at 12.55.34 PM.png"/>
                    <pic:cNvPicPr/>
                  </pic:nvPicPr>
                  <pic:blipFill>
                    <a:blip r:embed="rId13">
                      <a:extLst>
                        <a:ext uri="{28A0092B-C50C-407E-A947-70E740481C1C}">
                          <a14:useLocalDpi xmlns:a14="http://schemas.microsoft.com/office/drawing/2010/main" val="0"/>
                        </a:ext>
                      </a:extLst>
                    </a:blip>
                    <a:stretch>
                      <a:fillRect/>
                    </a:stretch>
                  </pic:blipFill>
                  <pic:spPr>
                    <a:xfrm>
                      <a:off x="0" y="0"/>
                      <a:ext cx="5491179" cy="3011432"/>
                    </a:xfrm>
                    <a:prstGeom prst="rect">
                      <a:avLst/>
                    </a:prstGeom>
                    <a:ln>
                      <a:solidFill>
                        <a:schemeClr val="tx1"/>
                      </a:solidFill>
                    </a:ln>
                  </pic:spPr>
                </pic:pic>
              </a:graphicData>
            </a:graphic>
          </wp:inline>
        </w:drawing>
      </w:r>
    </w:p>
    <w:p w14:paraId="7348B53B" w14:textId="53E214A7" w:rsidR="00395139" w:rsidRDefault="00395139" w:rsidP="00B01989">
      <w:pPr>
        <w:pStyle w:val="ListParagraph"/>
        <w:numPr>
          <w:ilvl w:val="0"/>
          <w:numId w:val="22"/>
        </w:numPr>
        <w:spacing w:line="360" w:lineRule="auto"/>
        <w:rPr>
          <w:sz w:val="24"/>
          <w:szCs w:val="24"/>
        </w:rPr>
      </w:pPr>
      <w:r>
        <w:rPr>
          <w:sz w:val="24"/>
          <w:szCs w:val="24"/>
        </w:rPr>
        <w:t>Explain how an AMI is related to the instance. [</w:t>
      </w:r>
      <w:r w:rsidRPr="00395139">
        <w:rPr>
          <w:b/>
          <w:sz w:val="24"/>
          <w:szCs w:val="24"/>
        </w:rPr>
        <w:t>3 points</w:t>
      </w:r>
      <w:r>
        <w:rPr>
          <w:sz w:val="24"/>
          <w:szCs w:val="24"/>
        </w:rPr>
        <w:t>]</w:t>
      </w:r>
    </w:p>
    <w:p w14:paraId="4D14695A" w14:textId="278A5261" w:rsidR="00FE4A08" w:rsidRPr="00FE4A08" w:rsidRDefault="00FE4A08" w:rsidP="00FE4A08">
      <w:pPr>
        <w:pStyle w:val="ListParagraph"/>
        <w:numPr>
          <w:ilvl w:val="0"/>
          <w:numId w:val="0"/>
        </w:numPr>
        <w:spacing w:line="360" w:lineRule="auto"/>
        <w:ind w:left="720"/>
        <w:rPr>
          <w:color w:val="FF0000"/>
          <w:sz w:val="24"/>
          <w:szCs w:val="24"/>
        </w:rPr>
      </w:pPr>
      <w:r>
        <w:rPr>
          <w:color w:val="FF0000"/>
          <w:sz w:val="24"/>
          <w:szCs w:val="24"/>
        </w:rPr>
        <w:t>It is related to the instance because it is the software that is required to set up and boot an EC2.</w:t>
      </w:r>
    </w:p>
    <w:p w14:paraId="33FB09B9" w14:textId="4287EAD5" w:rsidR="00B2530A" w:rsidRDefault="00D5453E" w:rsidP="00B01989">
      <w:pPr>
        <w:pStyle w:val="ListParagraph"/>
        <w:numPr>
          <w:ilvl w:val="0"/>
          <w:numId w:val="22"/>
        </w:numPr>
        <w:spacing w:line="360" w:lineRule="auto"/>
        <w:rPr>
          <w:sz w:val="24"/>
          <w:szCs w:val="24"/>
        </w:rPr>
      </w:pPr>
      <w:r w:rsidRPr="008D307A">
        <w:rPr>
          <w:sz w:val="24"/>
          <w:szCs w:val="24"/>
        </w:rPr>
        <w:t>What are the disadvantages of allowing SSH traffic into the server from anywhere? Is this a security concern?</w:t>
      </w:r>
      <w:r w:rsidR="00B2530A" w:rsidRPr="008D307A">
        <w:rPr>
          <w:sz w:val="24"/>
          <w:szCs w:val="24"/>
        </w:rPr>
        <w:t xml:space="preserve"> [</w:t>
      </w:r>
      <w:r w:rsidR="001A46FC">
        <w:rPr>
          <w:b/>
          <w:sz w:val="24"/>
          <w:szCs w:val="24"/>
        </w:rPr>
        <w:t>5</w:t>
      </w:r>
      <w:r w:rsidR="00B2530A" w:rsidRPr="000B35D1">
        <w:rPr>
          <w:b/>
          <w:sz w:val="24"/>
          <w:szCs w:val="24"/>
        </w:rPr>
        <w:t xml:space="preserve"> points</w:t>
      </w:r>
      <w:r w:rsidR="00B2530A" w:rsidRPr="008D307A">
        <w:rPr>
          <w:sz w:val="24"/>
          <w:szCs w:val="24"/>
        </w:rPr>
        <w:t>]</w:t>
      </w:r>
    </w:p>
    <w:p w14:paraId="5C26F1F4" w14:textId="3CE091F1" w:rsidR="00FE4A08" w:rsidRDefault="00FE4A08" w:rsidP="00FE4A08">
      <w:pPr>
        <w:pStyle w:val="ListParagraph"/>
        <w:numPr>
          <w:ilvl w:val="0"/>
          <w:numId w:val="0"/>
        </w:numPr>
        <w:spacing w:line="360" w:lineRule="auto"/>
        <w:ind w:left="720"/>
        <w:rPr>
          <w:color w:val="FF0000"/>
          <w:sz w:val="24"/>
          <w:szCs w:val="24"/>
        </w:rPr>
      </w:pPr>
      <w:r>
        <w:rPr>
          <w:color w:val="FF0000"/>
          <w:sz w:val="24"/>
          <w:szCs w:val="24"/>
        </w:rPr>
        <w:t>Anyone could potentially access your instances on the internet.</w:t>
      </w:r>
    </w:p>
    <w:p w14:paraId="4EDE46C4" w14:textId="78CDDD76" w:rsidR="00FE4A08" w:rsidRDefault="00FE4A08" w:rsidP="00FE4A08">
      <w:pPr>
        <w:pStyle w:val="ListParagraph"/>
        <w:numPr>
          <w:ilvl w:val="0"/>
          <w:numId w:val="0"/>
        </w:numPr>
        <w:spacing w:line="360" w:lineRule="auto"/>
        <w:ind w:left="720"/>
        <w:rPr>
          <w:color w:val="FF0000"/>
          <w:sz w:val="24"/>
          <w:szCs w:val="24"/>
        </w:rPr>
      </w:pPr>
      <w:r>
        <w:rPr>
          <w:color w:val="FF0000"/>
          <w:sz w:val="24"/>
          <w:szCs w:val="24"/>
        </w:rPr>
        <w:t xml:space="preserve">There could be DOS attacks sent to your instances. </w:t>
      </w:r>
    </w:p>
    <w:p w14:paraId="047E9E11" w14:textId="4DF2DBD2" w:rsidR="00FE4A08" w:rsidRPr="00FE4A08" w:rsidRDefault="00FE4A08" w:rsidP="00FE4A08">
      <w:pPr>
        <w:pStyle w:val="ListParagraph"/>
        <w:numPr>
          <w:ilvl w:val="0"/>
          <w:numId w:val="0"/>
        </w:numPr>
        <w:spacing w:line="360" w:lineRule="auto"/>
        <w:ind w:left="720"/>
        <w:rPr>
          <w:color w:val="FF0000"/>
          <w:sz w:val="24"/>
          <w:szCs w:val="24"/>
        </w:rPr>
      </w:pPr>
      <w:r>
        <w:rPr>
          <w:color w:val="FF0000"/>
          <w:sz w:val="24"/>
          <w:szCs w:val="24"/>
        </w:rPr>
        <w:t xml:space="preserve">This is a security concern because the </w:t>
      </w:r>
    </w:p>
    <w:p w14:paraId="721B36B4" w14:textId="03147876" w:rsidR="00B01989" w:rsidRDefault="00B01989" w:rsidP="00B01989">
      <w:pPr>
        <w:pStyle w:val="ListParagraph"/>
        <w:numPr>
          <w:ilvl w:val="0"/>
          <w:numId w:val="22"/>
        </w:numPr>
        <w:spacing w:line="360" w:lineRule="auto"/>
        <w:rPr>
          <w:sz w:val="24"/>
          <w:szCs w:val="24"/>
        </w:rPr>
      </w:pPr>
      <w:r>
        <w:rPr>
          <w:sz w:val="24"/>
          <w:szCs w:val="24"/>
        </w:rPr>
        <w:t>What are some best practices one should follow to secure the north-south and east-west traffic in the cloud? [</w:t>
      </w:r>
      <w:r w:rsidRPr="00B01989">
        <w:rPr>
          <w:b/>
          <w:sz w:val="24"/>
          <w:szCs w:val="24"/>
        </w:rPr>
        <w:t>5 points</w:t>
      </w:r>
      <w:r>
        <w:rPr>
          <w:sz w:val="24"/>
          <w:szCs w:val="24"/>
        </w:rPr>
        <w:t>]</w:t>
      </w:r>
    </w:p>
    <w:p w14:paraId="4FCDB974" w14:textId="0BA9948C"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North-South:</w:t>
      </w:r>
    </w:p>
    <w:p w14:paraId="3EDD8488" w14:textId="3C064403"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Firewalls and traffic encryption are best practice</w:t>
      </w:r>
    </w:p>
    <w:p w14:paraId="634A54B4" w14:textId="0F9AFAC2"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Maybe some DDoS protection and secure API gateways</w:t>
      </w:r>
    </w:p>
    <w:p w14:paraId="5E6BF6D8" w14:textId="2E1B9091"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East-West:</w:t>
      </w:r>
    </w:p>
    <w:p w14:paraId="15B36C98" w14:textId="30EFC871" w:rsidR="008D5AE9" w:rsidRDefault="008D5AE9" w:rsidP="008D5AE9">
      <w:pPr>
        <w:pStyle w:val="ListParagraph"/>
        <w:numPr>
          <w:ilvl w:val="0"/>
          <w:numId w:val="0"/>
        </w:numPr>
        <w:spacing w:line="360" w:lineRule="auto"/>
        <w:ind w:left="720"/>
        <w:rPr>
          <w:color w:val="FF0000"/>
          <w:sz w:val="24"/>
          <w:szCs w:val="24"/>
        </w:rPr>
      </w:pPr>
      <w:r>
        <w:rPr>
          <w:color w:val="FF0000"/>
          <w:sz w:val="24"/>
          <w:szCs w:val="24"/>
        </w:rPr>
        <w:t>Monitor and log traffic</w:t>
      </w:r>
    </w:p>
    <w:p w14:paraId="0C7162EF" w14:textId="0A007003" w:rsidR="008D5AE9" w:rsidRPr="008D5AE9" w:rsidRDefault="008D5AE9" w:rsidP="008D5AE9">
      <w:pPr>
        <w:pStyle w:val="ListParagraph"/>
        <w:numPr>
          <w:ilvl w:val="0"/>
          <w:numId w:val="0"/>
        </w:numPr>
        <w:spacing w:line="360" w:lineRule="auto"/>
        <w:ind w:left="720"/>
        <w:rPr>
          <w:color w:val="FF0000"/>
          <w:sz w:val="24"/>
          <w:szCs w:val="24"/>
        </w:rPr>
      </w:pPr>
      <w:r>
        <w:rPr>
          <w:color w:val="FF0000"/>
          <w:sz w:val="24"/>
          <w:szCs w:val="24"/>
        </w:rPr>
        <w:t>Network Access Controls</w:t>
      </w:r>
    </w:p>
    <w:p w14:paraId="4118D0E0" w14:textId="5FF5E2F4" w:rsidR="00160F42" w:rsidRDefault="00160F42" w:rsidP="00B01989">
      <w:pPr>
        <w:pStyle w:val="ListParagraph"/>
        <w:numPr>
          <w:ilvl w:val="0"/>
          <w:numId w:val="22"/>
        </w:numPr>
        <w:spacing w:line="360" w:lineRule="auto"/>
        <w:rPr>
          <w:rFonts w:cs="Times New Roman"/>
          <w:sz w:val="24"/>
          <w:szCs w:val="24"/>
        </w:rPr>
      </w:pPr>
      <w:r w:rsidRPr="008015EC">
        <w:rPr>
          <w:rFonts w:cs="Times New Roman"/>
          <w:sz w:val="24"/>
          <w:szCs w:val="24"/>
        </w:rPr>
        <w:t>P</w:t>
      </w:r>
      <w:r w:rsidR="00B2530A" w:rsidRPr="008015EC">
        <w:rPr>
          <w:rFonts w:cs="Times New Roman"/>
          <w:sz w:val="24"/>
          <w:szCs w:val="24"/>
        </w:rPr>
        <w:t>a</w:t>
      </w:r>
      <w:r w:rsidRPr="008015EC">
        <w:rPr>
          <w:rFonts w:cs="Times New Roman"/>
          <w:sz w:val="24"/>
          <w:szCs w:val="24"/>
        </w:rPr>
        <w:t>ste a</w:t>
      </w:r>
      <w:r w:rsidR="00B2530A" w:rsidRPr="008015EC">
        <w:rPr>
          <w:rFonts w:cs="Times New Roman"/>
          <w:sz w:val="24"/>
          <w:szCs w:val="24"/>
        </w:rPr>
        <w:t xml:space="preserve"> screenshot showing the running</w:t>
      </w:r>
      <w:r w:rsidR="00FB1D95" w:rsidRPr="008015EC">
        <w:rPr>
          <w:rFonts w:cs="Times New Roman"/>
          <w:sz w:val="24"/>
          <w:szCs w:val="24"/>
        </w:rPr>
        <w:t xml:space="preserve"> instances. [</w:t>
      </w:r>
      <w:r w:rsidR="00FB1D95" w:rsidRPr="000B35D1">
        <w:rPr>
          <w:rFonts w:cs="Times New Roman"/>
          <w:b/>
          <w:sz w:val="24"/>
          <w:szCs w:val="24"/>
        </w:rPr>
        <w:t>1</w:t>
      </w:r>
      <w:r w:rsidR="00B2530A" w:rsidRPr="000B35D1">
        <w:rPr>
          <w:rFonts w:cs="Times New Roman"/>
          <w:b/>
          <w:sz w:val="24"/>
          <w:szCs w:val="24"/>
        </w:rPr>
        <w:t>0 points</w:t>
      </w:r>
      <w:r w:rsidR="00B01989">
        <w:rPr>
          <w:rFonts w:cs="Times New Roman"/>
          <w:sz w:val="24"/>
          <w:szCs w:val="24"/>
        </w:rPr>
        <w:t>]</w:t>
      </w:r>
    </w:p>
    <w:p w14:paraId="74696D00" w14:textId="134F45D4" w:rsidR="00FE4A08" w:rsidRPr="008015EC" w:rsidRDefault="00FE4A08" w:rsidP="00FE4A08">
      <w:pPr>
        <w:pStyle w:val="ListParagraph"/>
        <w:numPr>
          <w:ilvl w:val="0"/>
          <w:numId w:val="0"/>
        </w:numPr>
        <w:spacing w:line="360" w:lineRule="auto"/>
        <w:ind w:left="720"/>
        <w:rPr>
          <w:rFonts w:cs="Times New Roman"/>
          <w:sz w:val="24"/>
          <w:szCs w:val="24"/>
        </w:rPr>
      </w:pPr>
      <w:r w:rsidRPr="00FE4A08">
        <w:rPr>
          <w:rFonts w:cs="Times New Roman"/>
          <w:noProof/>
          <w:sz w:val="24"/>
          <w:szCs w:val="24"/>
        </w:rPr>
        <w:lastRenderedPageBreak/>
        <w:drawing>
          <wp:inline distT="0" distB="0" distL="0" distR="0" wp14:anchorId="63368718" wp14:editId="28AD69A6">
            <wp:extent cx="5600700" cy="5900420"/>
            <wp:effectExtent l="0" t="0" r="0" b="5080"/>
            <wp:docPr id="15359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6110" name=""/>
                    <pic:cNvPicPr/>
                  </pic:nvPicPr>
                  <pic:blipFill>
                    <a:blip r:embed="rId14"/>
                    <a:stretch>
                      <a:fillRect/>
                    </a:stretch>
                  </pic:blipFill>
                  <pic:spPr>
                    <a:xfrm>
                      <a:off x="0" y="0"/>
                      <a:ext cx="5600700" cy="5900420"/>
                    </a:xfrm>
                    <a:prstGeom prst="rect">
                      <a:avLst/>
                    </a:prstGeom>
                  </pic:spPr>
                </pic:pic>
              </a:graphicData>
            </a:graphic>
          </wp:inline>
        </w:drawing>
      </w:r>
    </w:p>
    <w:p w14:paraId="43DC2BBF" w14:textId="0765569E" w:rsidR="00ED4272" w:rsidRDefault="00FB1D95" w:rsidP="00B01989">
      <w:pPr>
        <w:pStyle w:val="ListParagraph"/>
        <w:numPr>
          <w:ilvl w:val="0"/>
          <w:numId w:val="22"/>
        </w:numPr>
        <w:spacing w:line="360" w:lineRule="auto"/>
        <w:rPr>
          <w:rFonts w:cs="Times New Roman"/>
          <w:sz w:val="24"/>
          <w:szCs w:val="24"/>
        </w:rPr>
      </w:pPr>
      <w:r w:rsidRPr="008015EC">
        <w:rPr>
          <w:rFonts w:cs="Times New Roman"/>
          <w:sz w:val="24"/>
          <w:szCs w:val="24"/>
        </w:rPr>
        <w:t xml:space="preserve">Select an instance </w:t>
      </w:r>
      <w:r w:rsidR="001D51F1">
        <w:rPr>
          <w:rFonts w:cs="Times New Roman"/>
          <w:sz w:val="24"/>
          <w:szCs w:val="24"/>
        </w:rPr>
        <w:t>and</w:t>
      </w:r>
      <w:r w:rsidRPr="008015EC">
        <w:rPr>
          <w:rFonts w:cs="Times New Roman"/>
          <w:sz w:val="24"/>
          <w:szCs w:val="24"/>
        </w:rPr>
        <w:t xml:space="preserve"> click on connect. Follow the instructions and SSH into one of the EC2 instance</w:t>
      </w:r>
      <w:r w:rsidR="007F2059">
        <w:rPr>
          <w:rFonts w:cs="Times New Roman"/>
          <w:sz w:val="24"/>
          <w:szCs w:val="24"/>
        </w:rPr>
        <w:t>s</w:t>
      </w:r>
      <w:r w:rsidRPr="008015EC">
        <w:rPr>
          <w:rFonts w:cs="Times New Roman"/>
          <w:sz w:val="24"/>
          <w:szCs w:val="24"/>
        </w:rPr>
        <w:t>. Paste a screenshot showing the bash prompt.</w:t>
      </w:r>
      <w:r w:rsidR="00BE0A71">
        <w:rPr>
          <w:rFonts w:cs="Times New Roman"/>
          <w:sz w:val="24"/>
          <w:szCs w:val="24"/>
        </w:rPr>
        <w:t xml:space="preserve"> [Login for the Ubuntu instance is: ubuntu]</w:t>
      </w:r>
      <w:r w:rsidRPr="008015EC">
        <w:rPr>
          <w:rFonts w:cs="Times New Roman"/>
          <w:sz w:val="24"/>
          <w:szCs w:val="24"/>
        </w:rPr>
        <w:t xml:space="preserve"> [</w:t>
      </w:r>
      <w:r w:rsidR="00031AF7">
        <w:rPr>
          <w:rFonts w:cs="Times New Roman"/>
          <w:b/>
          <w:sz w:val="24"/>
          <w:szCs w:val="24"/>
        </w:rPr>
        <w:t>5</w:t>
      </w:r>
      <w:r w:rsidRPr="000B35D1">
        <w:rPr>
          <w:rFonts w:cs="Times New Roman"/>
          <w:b/>
          <w:sz w:val="24"/>
          <w:szCs w:val="24"/>
        </w:rPr>
        <w:t xml:space="preserve"> points</w:t>
      </w:r>
      <w:r w:rsidRPr="008015EC">
        <w:rPr>
          <w:rFonts w:cs="Times New Roman"/>
          <w:sz w:val="24"/>
          <w:szCs w:val="24"/>
        </w:rPr>
        <w:t>]</w:t>
      </w:r>
    </w:p>
    <w:p w14:paraId="542D30E7" w14:textId="1D50BD2B" w:rsidR="00F028C2" w:rsidRDefault="00015EDD" w:rsidP="00F028C2">
      <w:pPr>
        <w:pStyle w:val="ListParagraph"/>
        <w:numPr>
          <w:ilvl w:val="0"/>
          <w:numId w:val="0"/>
        </w:numPr>
        <w:spacing w:line="360" w:lineRule="auto"/>
        <w:ind w:left="720"/>
        <w:rPr>
          <w:rFonts w:cs="Times New Roman"/>
          <w:sz w:val="24"/>
          <w:szCs w:val="24"/>
        </w:rPr>
      </w:pPr>
      <w:r w:rsidRPr="00015EDD">
        <w:rPr>
          <w:rFonts w:cs="Times New Roman"/>
          <w:noProof/>
          <w:sz w:val="24"/>
          <w:szCs w:val="24"/>
        </w:rPr>
        <w:lastRenderedPageBreak/>
        <w:drawing>
          <wp:inline distT="0" distB="0" distL="0" distR="0" wp14:anchorId="3D75D225" wp14:editId="5C72513B">
            <wp:extent cx="5600700" cy="3388995"/>
            <wp:effectExtent l="0" t="0" r="0" b="1905"/>
            <wp:docPr id="12729249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4913" name="Picture 1" descr="A screenshot of a computer program&#10;&#10;AI-generated content may be incorrect."/>
                    <pic:cNvPicPr/>
                  </pic:nvPicPr>
                  <pic:blipFill>
                    <a:blip r:embed="rId15"/>
                    <a:stretch>
                      <a:fillRect/>
                    </a:stretch>
                  </pic:blipFill>
                  <pic:spPr>
                    <a:xfrm>
                      <a:off x="0" y="0"/>
                      <a:ext cx="5600700" cy="3388995"/>
                    </a:xfrm>
                    <a:prstGeom prst="rect">
                      <a:avLst/>
                    </a:prstGeom>
                  </pic:spPr>
                </pic:pic>
              </a:graphicData>
            </a:graphic>
          </wp:inline>
        </w:drawing>
      </w:r>
    </w:p>
    <w:p w14:paraId="55B897AE" w14:textId="6BA1A20F" w:rsidR="00B47338" w:rsidRDefault="00B47338" w:rsidP="00B01989">
      <w:pPr>
        <w:pStyle w:val="ListParagraph"/>
        <w:numPr>
          <w:ilvl w:val="0"/>
          <w:numId w:val="22"/>
        </w:numPr>
        <w:spacing w:line="360" w:lineRule="auto"/>
        <w:rPr>
          <w:rFonts w:cs="Times New Roman"/>
          <w:sz w:val="24"/>
          <w:szCs w:val="24"/>
        </w:rPr>
      </w:pPr>
      <w:r w:rsidRPr="00857690">
        <w:rPr>
          <w:rFonts w:cs="Times New Roman"/>
          <w:sz w:val="24"/>
          <w:szCs w:val="24"/>
        </w:rPr>
        <w:t>What IP address did you SSH to? And what is the IP address on the interface of the instance? Explain the flow of traffic from your laptop to the EC2 instance. [</w:t>
      </w:r>
      <w:r w:rsidRPr="00857690">
        <w:rPr>
          <w:rFonts w:cs="Times New Roman"/>
          <w:b/>
          <w:sz w:val="24"/>
          <w:szCs w:val="24"/>
        </w:rPr>
        <w:t>5 points</w:t>
      </w:r>
      <w:r w:rsidRPr="00857690">
        <w:rPr>
          <w:rFonts w:cs="Times New Roman"/>
          <w:sz w:val="24"/>
          <w:szCs w:val="24"/>
        </w:rPr>
        <w:t>]</w:t>
      </w:r>
    </w:p>
    <w:p w14:paraId="1F90BEF6" w14:textId="4A130083" w:rsidR="00294F5C" w:rsidRPr="00294F5C" w:rsidRDefault="00294F5C"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I </w:t>
      </w:r>
      <w:proofErr w:type="spellStart"/>
      <w:r>
        <w:rPr>
          <w:rFonts w:cs="Times New Roman"/>
          <w:color w:val="FF0000"/>
          <w:sz w:val="24"/>
          <w:szCs w:val="24"/>
        </w:rPr>
        <w:t>SSH’ed</w:t>
      </w:r>
      <w:proofErr w:type="spellEnd"/>
      <w:r>
        <w:rPr>
          <w:rFonts w:cs="Times New Roman"/>
          <w:color w:val="FF0000"/>
          <w:sz w:val="24"/>
          <w:szCs w:val="24"/>
        </w:rPr>
        <w:t xml:space="preserve"> </w:t>
      </w:r>
      <w:proofErr w:type="gramStart"/>
      <w:r>
        <w:rPr>
          <w:rFonts w:cs="Times New Roman"/>
          <w:color w:val="FF0000"/>
          <w:sz w:val="24"/>
          <w:szCs w:val="24"/>
        </w:rPr>
        <w:t>to:</w:t>
      </w:r>
      <w:proofErr w:type="gramEnd"/>
      <w:r>
        <w:rPr>
          <w:rFonts w:cs="Times New Roman"/>
          <w:color w:val="FF0000"/>
          <w:sz w:val="24"/>
          <w:szCs w:val="24"/>
        </w:rPr>
        <w:t xml:space="preserve"> 35.166.40.166. Interface enX0 is: 172.31.31.87. I believe there is </w:t>
      </w:r>
      <w:proofErr w:type="gramStart"/>
      <w:r>
        <w:rPr>
          <w:rFonts w:cs="Times New Roman"/>
          <w:color w:val="FF0000"/>
          <w:sz w:val="24"/>
          <w:szCs w:val="24"/>
        </w:rPr>
        <w:t xml:space="preserve">some sort of </w:t>
      </w:r>
      <w:proofErr w:type="spellStart"/>
      <w:r>
        <w:rPr>
          <w:rFonts w:cs="Times New Roman"/>
          <w:color w:val="FF0000"/>
          <w:sz w:val="24"/>
          <w:szCs w:val="24"/>
        </w:rPr>
        <w:t>NATing</w:t>
      </w:r>
      <w:proofErr w:type="spellEnd"/>
      <w:proofErr w:type="gramEnd"/>
      <w:r>
        <w:rPr>
          <w:rFonts w:cs="Times New Roman"/>
          <w:color w:val="FF0000"/>
          <w:sz w:val="24"/>
          <w:szCs w:val="24"/>
        </w:rPr>
        <w:t xml:space="preserve"> going on when </w:t>
      </w:r>
      <w:proofErr w:type="spellStart"/>
      <w:r>
        <w:rPr>
          <w:rFonts w:cs="Times New Roman"/>
          <w:color w:val="FF0000"/>
          <w:sz w:val="24"/>
          <w:szCs w:val="24"/>
        </w:rPr>
        <w:t>SSHing</w:t>
      </w:r>
      <w:proofErr w:type="spellEnd"/>
      <w:r>
        <w:rPr>
          <w:rFonts w:cs="Times New Roman"/>
          <w:color w:val="FF0000"/>
          <w:sz w:val="24"/>
          <w:szCs w:val="24"/>
        </w:rPr>
        <w:t xml:space="preserve"> to my instance. When I SSH, it leaves my network, destined for the public IP address. It reaches the AWS edge, and the network handles my request and sends it to the appropriate VPC. Then it goes through the security group I made, probably some ACLs and then arrives at the EC2 OS. </w:t>
      </w:r>
    </w:p>
    <w:p w14:paraId="32D3147C" w14:textId="1A19BAAE" w:rsidR="00A87EBE" w:rsidRDefault="00A87EBE" w:rsidP="00B01989">
      <w:pPr>
        <w:pStyle w:val="ListParagraph"/>
        <w:numPr>
          <w:ilvl w:val="0"/>
          <w:numId w:val="22"/>
        </w:numPr>
        <w:spacing w:line="360" w:lineRule="auto"/>
        <w:rPr>
          <w:rFonts w:cs="Times New Roman"/>
          <w:sz w:val="24"/>
          <w:szCs w:val="24"/>
        </w:rPr>
      </w:pPr>
      <w:r w:rsidRPr="00857690">
        <w:rPr>
          <w:rFonts w:cs="Times New Roman"/>
          <w:sz w:val="24"/>
          <w:szCs w:val="24"/>
        </w:rPr>
        <w:t xml:space="preserve">Create another user in your instance with the username being your </w:t>
      </w:r>
      <w:r w:rsidR="001F5336" w:rsidRPr="00857690">
        <w:rPr>
          <w:rFonts w:cs="Times New Roman"/>
          <w:sz w:val="24"/>
          <w:szCs w:val="24"/>
        </w:rPr>
        <w:t>name and</w:t>
      </w:r>
      <w:r w:rsidRPr="00857690">
        <w:rPr>
          <w:rFonts w:cs="Times New Roman"/>
          <w:sz w:val="24"/>
          <w:szCs w:val="24"/>
        </w:rPr>
        <w:t xml:space="preserve"> enable SSH with password</w:t>
      </w:r>
      <w:r w:rsidR="001F5336" w:rsidRPr="00857690">
        <w:rPr>
          <w:rFonts w:cs="Times New Roman"/>
          <w:sz w:val="24"/>
          <w:szCs w:val="24"/>
        </w:rPr>
        <w:t xml:space="preserve"> for just your user. Explain how you achieved this.</w:t>
      </w:r>
      <w:r w:rsidR="00AF1394" w:rsidRPr="00857690">
        <w:rPr>
          <w:rFonts w:cs="Times New Roman"/>
          <w:sz w:val="24"/>
          <w:szCs w:val="24"/>
        </w:rPr>
        <w:t xml:space="preserve"> [</w:t>
      </w:r>
      <w:r w:rsidR="00AF1394" w:rsidRPr="00857690">
        <w:rPr>
          <w:rFonts w:cs="Times New Roman"/>
          <w:b/>
          <w:sz w:val="24"/>
          <w:szCs w:val="24"/>
        </w:rPr>
        <w:t>3 points</w:t>
      </w:r>
      <w:r w:rsidR="00AF1394" w:rsidRPr="00857690">
        <w:rPr>
          <w:rFonts w:cs="Times New Roman"/>
          <w:sz w:val="24"/>
          <w:szCs w:val="24"/>
        </w:rPr>
        <w:t>]</w:t>
      </w:r>
    </w:p>
    <w:p w14:paraId="761A3385" w14:textId="4312EDF0" w:rsidR="00294F5C" w:rsidRDefault="00294F5C" w:rsidP="00294F5C">
      <w:pPr>
        <w:pStyle w:val="ListParagraph"/>
        <w:numPr>
          <w:ilvl w:val="0"/>
          <w:numId w:val="0"/>
        </w:numPr>
        <w:spacing w:line="360" w:lineRule="auto"/>
        <w:ind w:left="720"/>
        <w:rPr>
          <w:rFonts w:cs="Times New Roman"/>
          <w:color w:val="FF0000"/>
          <w:sz w:val="24"/>
          <w:szCs w:val="24"/>
        </w:rPr>
      </w:pPr>
      <w:proofErr w:type="spellStart"/>
      <w:r w:rsidRPr="00294F5C">
        <w:rPr>
          <w:rFonts w:cs="Times New Roman"/>
          <w:color w:val="FF0000"/>
          <w:sz w:val="24"/>
          <w:szCs w:val="24"/>
        </w:rPr>
        <w:t>sudo</w:t>
      </w:r>
      <w:proofErr w:type="spellEnd"/>
      <w:r w:rsidRPr="00294F5C">
        <w:rPr>
          <w:rFonts w:cs="Times New Roman"/>
          <w:color w:val="FF0000"/>
          <w:sz w:val="24"/>
          <w:szCs w:val="24"/>
        </w:rPr>
        <w:t xml:space="preserve"> </w:t>
      </w:r>
      <w:proofErr w:type="spellStart"/>
      <w:r w:rsidRPr="00294F5C">
        <w:rPr>
          <w:rFonts w:cs="Times New Roman"/>
          <w:color w:val="FF0000"/>
          <w:sz w:val="24"/>
          <w:szCs w:val="24"/>
        </w:rPr>
        <w:t>adduser</w:t>
      </w:r>
      <w:proofErr w:type="spellEnd"/>
      <w:r w:rsidRPr="00294F5C">
        <w:rPr>
          <w:rFonts w:cs="Times New Roman"/>
          <w:color w:val="FF0000"/>
          <w:sz w:val="24"/>
          <w:szCs w:val="24"/>
        </w:rPr>
        <w:t xml:space="preserve"> logan</w:t>
      </w:r>
    </w:p>
    <w:p w14:paraId="2FC4AA4E" w14:textId="02635A68" w:rsidR="00294F5C" w:rsidRDefault="005F5F41" w:rsidP="00294F5C">
      <w:pPr>
        <w:pStyle w:val="ListParagraph"/>
        <w:numPr>
          <w:ilvl w:val="0"/>
          <w:numId w:val="0"/>
        </w:numPr>
        <w:spacing w:line="360" w:lineRule="auto"/>
        <w:ind w:left="720"/>
        <w:rPr>
          <w:rFonts w:cs="Times New Roman"/>
          <w:color w:val="FF0000"/>
          <w:sz w:val="24"/>
          <w:szCs w:val="24"/>
        </w:rPr>
      </w:pPr>
      <w:proofErr w:type="spellStart"/>
      <w:r>
        <w:rPr>
          <w:rFonts w:cs="Times New Roman"/>
          <w:color w:val="FF0000"/>
          <w:sz w:val="24"/>
          <w:szCs w:val="24"/>
        </w:rPr>
        <w:t>su</w:t>
      </w:r>
      <w:proofErr w:type="spellEnd"/>
      <w:r>
        <w:rPr>
          <w:rFonts w:cs="Times New Roman"/>
          <w:color w:val="FF0000"/>
          <w:sz w:val="24"/>
          <w:szCs w:val="24"/>
        </w:rPr>
        <w:t xml:space="preserve"> logan</w:t>
      </w:r>
    </w:p>
    <w:p w14:paraId="08CECBD3" w14:textId="5812EB47" w:rsidR="005F5F41" w:rsidRDefault="005F5F41" w:rsidP="00294F5C">
      <w:pPr>
        <w:pStyle w:val="ListParagraph"/>
        <w:numPr>
          <w:ilvl w:val="0"/>
          <w:numId w:val="0"/>
        </w:numPr>
        <w:spacing w:line="360" w:lineRule="auto"/>
        <w:ind w:left="720"/>
        <w:rPr>
          <w:rFonts w:cs="Times New Roman"/>
          <w:color w:val="FF0000"/>
          <w:sz w:val="24"/>
          <w:szCs w:val="24"/>
        </w:rPr>
      </w:pPr>
      <w:proofErr w:type="spellStart"/>
      <w:r>
        <w:rPr>
          <w:rFonts w:cs="Times New Roman"/>
          <w:color w:val="FF0000"/>
          <w:sz w:val="24"/>
          <w:szCs w:val="24"/>
        </w:rPr>
        <w:t>mkdir</w:t>
      </w:r>
      <w:proofErr w:type="spellEnd"/>
      <w:r>
        <w:rPr>
          <w:rFonts w:cs="Times New Roman"/>
          <w:color w:val="FF0000"/>
          <w:sz w:val="24"/>
          <w:szCs w:val="24"/>
        </w:rPr>
        <w:t xml:space="preserve"> .ssh/</w:t>
      </w:r>
    </w:p>
    <w:p w14:paraId="65B140B3" w14:textId="2380C63D"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cd .ssh/</w:t>
      </w:r>
    </w:p>
    <w:p w14:paraId="5C8CCCC8" w14:textId="749A7617"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vim </w:t>
      </w:r>
      <w:proofErr w:type="spellStart"/>
      <w:r>
        <w:rPr>
          <w:rFonts w:cs="Times New Roman"/>
          <w:color w:val="FF0000"/>
          <w:sz w:val="24"/>
          <w:szCs w:val="24"/>
        </w:rPr>
        <w:t>authorized_keys</w:t>
      </w:r>
      <w:proofErr w:type="spellEnd"/>
    </w:p>
    <w:p w14:paraId="00D116AF" w14:textId="3F1F7445" w:rsidR="005F5F41"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lastRenderedPageBreak/>
        <w:t xml:space="preserve">add in the public key created from the key pair in </w:t>
      </w:r>
      <w:proofErr w:type="spellStart"/>
      <w:r>
        <w:rPr>
          <w:rFonts w:cs="Times New Roman"/>
          <w:color w:val="FF0000"/>
          <w:sz w:val="24"/>
          <w:szCs w:val="24"/>
        </w:rPr>
        <w:t>aws</w:t>
      </w:r>
      <w:proofErr w:type="spellEnd"/>
      <w:r>
        <w:rPr>
          <w:rFonts w:cs="Times New Roman"/>
          <w:color w:val="FF0000"/>
          <w:sz w:val="24"/>
          <w:szCs w:val="24"/>
        </w:rPr>
        <w:t xml:space="preserve">. </w:t>
      </w:r>
    </w:p>
    <w:p w14:paraId="34BF403C" w14:textId="0F2FF6CA" w:rsidR="005F5F41" w:rsidRPr="00294F5C" w:rsidRDefault="005F5F41" w:rsidP="00294F5C">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Then it works!</w:t>
      </w:r>
    </w:p>
    <w:p w14:paraId="13EF2693" w14:textId="77777777" w:rsidR="00FC6E9D" w:rsidRDefault="00FC6E9D" w:rsidP="00FC6E9D">
      <w:pPr>
        <w:pStyle w:val="ListParagraph"/>
        <w:numPr>
          <w:ilvl w:val="0"/>
          <w:numId w:val="22"/>
        </w:numPr>
        <w:spacing w:line="360" w:lineRule="auto"/>
        <w:rPr>
          <w:rFonts w:cs="Times New Roman"/>
          <w:sz w:val="24"/>
          <w:szCs w:val="24"/>
        </w:rPr>
      </w:pPr>
      <w:r>
        <w:rPr>
          <w:rFonts w:cs="Times New Roman"/>
          <w:sz w:val="24"/>
          <w:szCs w:val="24"/>
        </w:rPr>
        <w:t>What is the difference between stopping and terminating an instance? [</w:t>
      </w:r>
      <w:r w:rsidRPr="00FC6E9D">
        <w:rPr>
          <w:rFonts w:cs="Times New Roman"/>
          <w:b/>
          <w:sz w:val="24"/>
          <w:szCs w:val="24"/>
        </w:rPr>
        <w:t>2 points</w:t>
      </w:r>
      <w:r>
        <w:rPr>
          <w:rFonts w:cs="Times New Roman"/>
          <w:sz w:val="24"/>
          <w:szCs w:val="24"/>
        </w:rPr>
        <w:t>]</w:t>
      </w:r>
    </w:p>
    <w:p w14:paraId="3C6F6A1C" w14:textId="62DD3553" w:rsidR="005F5F41" w:rsidRPr="005F5F41" w:rsidRDefault="005F5F41" w:rsidP="005F5F41">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Stopping the instance turns off the instance but keeps storage and configs. Terminating the instance deletes the instance and its storage.</w:t>
      </w:r>
    </w:p>
    <w:p w14:paraId="62D9205C" w14:textId="1BC79DCB" w:rsidR="00294235" w:rsidRDefault="00FC6E9D" w:rsidP="00294235">
      <w:pPr>
        <w:pStyle w:val="ListParagraph"/>
        <w:numPr>
          <w:ilvl w:val="0"/>
          <w:numId w:val="22"/>
        </w:numPr>
        <w:spacing w:line="360" w:lineRule="auto"/>
        <w:rPr>
          <w:rFonts w:cs="Times New Roman"/>
          <w:sz w:val="24"/>
          <w:szCs w:val="24"/>
        </w:rPr>
      </w:pPr>
      <w:r w:rsidRPr="00B01989">
        <w:rPr>
          <w:rFonts w:cs="Times New Roman"/>
          <w:sz w:val="24"/>
          <w:szCs w:val="24"/>
        </w:rPr>
        <w:t>Protect the second instance that you created from unauthorized termination. How did you achieve this? [</w:t>
      </w:r>
      <w:r w:rsidR="00844D17">
        <w:rPr>
          <w:rFonts w:cs="Times New Roman"/>
          <w:b/>
          <w:sz w:val="24"/>
          <w:szCs w:val="24"/>
        </w:rPr>
        <w:t>2</w:t>
      </w:r>
      <w:r w:rsidRPr="00B01989">
        <w:rPr>
          <w:rFonts w:cs="Times New Roman"/>
          <w:b/>
          <w:sz w:val="24"/>
          <w:szCs w:val="24"/>
        </w:rPr>
        <w:t xml:space="preserve"> points</w:t>
      </w:r>
      <w:r w:rsidRPr="00B01989">
        <w:rPr>
          <w:rFonts w:cs="Times New Roman"/>
          <w:sz w:val="24"/>
          <w:szCs w:val="24"/>
        </w:rPr>
        <w:t>]</w:t>
      </w:r>
    </w:p>
    <w:p w14:paraId="53FD2B25" w14:textId="697E0402" w:rsidR="00294235" w:rsidRDefault="005F5F41" w:rsidP="005F5F41">
      <w:pPr>
        <w:spacing w:line="360" w:lineRule="auto"/>
        <w:ind w:left="720"/>
        <w:rPr>
          <w:color w:val="FF0000"/>
          <w:sz w:val="24"/>
          <w:szCs w:val="24"/>
        </w:rPr>
      </w:pPr>
      <w:r>
        <w:rPr>
          <w:color w:val="FF0000"/>
          <w:sz w:val="24"/>
          <w:szCs w:val="24"/>
        </w:rPr>
        <w:t>I went to my instance and then clicked:</w:t>
      </w:r>
      <w:r>
        <w:rPr>
          <w:color w:val="FF0000"/>
          <w:sz w:val="24"/>
          <w:szCs w:val="24"/>
        </w:rPr>
        <w:br/>
      </w:r>
      <w:r w:rsidRPr="005F5F41">
        <w:rPr>
          <w:color w:val="FF0000"/>
          <w:sz w:val="24"/>
          <w:szCs w:val="24"/>
        </w:rPr>
        <w:t>Actions → Instance Settings → Change Termination Protection</w:t>
      </w:r>
      <w:r>
        <w:rPr>
          <w:color w:val="FF0000"/>
          <w:sz w:val="24"/>
          <w:szCs w:val="24"/>
        </w:rPr>
        <w:t xml:space="preserve"> </w:t>
      </w:r>
    </w:p>
    <w:p w14:paraId="3C1656FA" w14:textId="7E2F470A" w:rsidR="005F5F41" w:rsidRPr="005F5F41" w:rsidRDefault="005F5F41" w:rsidP="005F5F41">
      <w:pPr>
        <w:spacing w:line="360" w:lineRule="auto"/>
        <w:ind w:left="720"/>
        <w:rPr>
          <w:color w:val="FF0000"/>
          <w:sz w:val="24"/>
          <w:szCs w:val="24"/>
        </w:rPr>
      </w:pPr>
      <w:r>
        <w:rPr>
          <w:color w:val="FF0000"/>
          <w:sz w:val="24"/>
          <w:szCs w:val="24"/>
        </w:rPr>
        <w:t xml:space="preserve">And checked the enable box. </w:t>
      </w:r>
    </w:p>
    <w:p w14:paraId="0A016916" w14:textId="6AB99D03" w:rsidR="00294235" w:rsidRPr="00857690" w:rsidRDefault="00294235" w:rsidP="00294235">
      <w:pPr>
        <w:rPr>
          <w:rFonts w:asciiTheme="minorHAnsi" w:hAnsiTheme="minorHAnsi"/>
          <w:bCs/>
          <w:color w:val="365F91" w:themeColor="accent1" w:themeShade="BF"/>
          <w:sz w:val="32"/>
        </w:rPr>
      </w:pPr>
      <w:r w:rsidRPr="00857690">
        <w:rPr>
          <w:rFonts w:asciiTheme="minorHAnsi" w:hAnsiTheme="minorHAnsi"/>
          <w:bCs/>
          <w:color w:val="365F91" w:themeColor="accent1" w:themeShade="BF"/>
          <w:sz w:val="32"/>
        </w:rPr>
        <w:t>Objective 2.2 – Deploying an application on your instance</w:t>
      </w:r>
    </w:p>
    <w:p w14:paraId="6DC97339" w14:textId="77777777" w:rsidR="00056069" w:rsidRPr="00857690" w:rsidRDefault="00056069" w:rsidP="00294235">
      <w:pPr>
        <w:rPr>
          <w:sz w:val="24"/>
          <w:szCs w:val="24"/>
        </w:rPr>
      </w:pPr>
    </w:p>
    <w:p w14:paraId="07AF3135" w14:textId="44BB69E1" w:rsidR="00294235" w:rsidRPr="00857690" w:rsidRDefault="00056069" w:rsidP="002E0722">
      <w:pPr>
        <w:spacing w:line="360" w:lineRule="auto"/>
        <w:ind w:left="360"/>
        <w:rPr>
          <w:rFonts w:asciiTheme="minorHAnsi" w:hAnsiTheme="minorHAnsi"/>
          <w:sz w:val="24"/>
          <w:szCs w:val="24"/>
        </w:rPr>
      </w:pPr>
      <w:r w:rsidRPr="00857690">
        <w:rPr>
          <w:rFonts w:asciiTheme="minorHAnsi" w:hAnsiTheme="minorHAnsi"/>
          <w:sz w:val="24"/>
          <w:szCs w:val="24"/>
        </w:rPr>
        <w:t xml:space="preserve">Install Apache web server on one of the </w:t>
      </w:r>
      <w:r w:rsidR="00BE6FDC" w:rsidRPr="00857690">
        <w:rPr>
          <w:rFonts w:asciiTheme="minorHAnsi" w:hAnsiTheme="minorHAnsi"/>
          <w:sz w:val="24"/>
          <w:szCs w:val="24"/>
        </w:rPr>
        <w:t>instances</w:t>
      </w:r>
      <w:r w:rsidRPr="00857690">
        <w:rPr>
          <w:rFonts w:asciiTheme="minorHAnsi" w:hAnsiTheme="minorHAnsi"/>
          <w:sz w:val="24"/>
          <w:szCs w:val="24"/>
        </w:rPr>
        <w:t>.</w:t>
      </w:r>
      <w:r w:rsidR="00BE6FDC" w:rsidRPr="00857690">
        <w:rPr>
          <w:rFonts w:asciiTheme="minorHAnsi" w:hAnsiTheme="minorHAnsi"/>
          <w:sz w:val="24"/>
          <w:szCs w:val="24"/>
        </w:rPr>
        <w:t xml:space="preserve"> Create an index.html file</w:t>
      </w:r>
      <w:r w:rsidR="000120E2" w:rsidRPr="00857690">
        <w:rPr>
          <w:rFonts w:asciiTheme="minorHAnsi" w:hAnsiTheme="minorHAnsi"/>
          <w:sz w:val="24"/>
          <w:szCs w:val="24"/>
        </w:rPr>
        <w:t xml:space="preserve"> in the /var/www/html/ directory</w:t>
      </w:r>
      <w:r w:rsidR="00BE6FDC" w:rsidRPr="00857690">
        <w:rPr>
          <w:rFonts w:asciiTheme="minorHAnsi" w:hAnsiTheme="minorHAnsi"/>
          <w:sz w:val="24"/>
          <w:szCs w:val="24"/>
        </w:rPr>
        <w:t xml:space="preserve"> which displays your name and ‘N</w:t>
      </w:r>
      <w:r w:rsidR="00F425FD">
        <w:rPr>
          <w:rFonts w:asciiTheme="minorHAnsi" w:hAnsiTheme="minorHAnsi"/>
          <w:sz w:val="24"/>
          <w:szCs w:val="24"/>
        </w:rPr>
        <w:t>VO</w:t>
      </w:r>
      <w:r w:rsidR="00BE6FDC" w:rsidRPr="00857690">
        <w:rPr>
          <w:rFonts w:asciiTheme="minorHAnsi" w:hAnsiTheme="minorHAnsi"/>
          <w:sz w:val="24"/>
          <w:szCs w:val="24"/>
        </w:rPr>
        <w:t xml:space="preserve"> Lab’. You can use the below sample.</w:t>
      </w:r>
    </w:p>
    <w:tbl>
      <w:tblPr>
        <w:tblStyle w:val="TableGrid"/>
        <w:tblW w:w="0" w:type="auto"/>
        <w:tblInd w:w="720" w:type="dxa"/>
        <w:tblLook w:val="04A0" w:firstRow="1" w:lastRow="0" w:firstColumn="1" w:lastColumn="0" w:noHBand="0" w:noVBand="1"/>
      </w:tblPr>
      <w:tblGrid>
        <w:gridCol w:w="3618"/>
      </w:tblGrid>
      <w:tr w:rsidR="00BE6FDC" w:rsidRPr="00857690" w14:paraId="38556EE1" w14:textId="77777777" w:rsidTr="000120E2">
        <w:tc>
          <w:tcPr>
            <w:tcW w:w="3618" w:type="dxa"/>
          </w:tcPr>
          <w:p w14:paraId="75CBF391"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&lt;HTML&gt;</w:t>
            </w:r>
          </w:p>
          <w:p w14:paraId="2C4BEBA0"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&lt;HEAD&gt;</w:t>
            </w:r>
          </w:p>
          <w:p w14:paraId="779B2CF7" w14:textId="524DDC4E"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&lt;TITLE&gt;</w:t>
            </w:r>
            <w:r w:rsidR="00F425FD">
              <w:rPr>
                <w:rFonts w:ascii="Bodoni MT" w:hAnsi="Bodoni MT"/>
                <w:sz w:val="22"/>
                <w:szCs w:val="24"/>
              </w:rPr>
              <w:t>NVO</w:t>
            </w:r>
            <w:r w:rsidR="00C12476">
              <w:rPr>
                <w:rFonts w:ascii="Bodoni MT" w:hAnsi="Bodoni MT"/>
                <w:sz w:val="22"/>
                <w:szCs w:val="24"/>
              </w:rPr>
              <w:t xml:space="preserve"> Lab</w:t>
            </w:r>
            <w:r w:rsidRPr="00857690">
              <w:rPr>
                <w:rFonts w:ascii="Bodoni MT" w:hAnsi="Bodoni MT"/>
                <w:sz w:val="22"/>
                <w:szCs w:val="24"/>
              </w:rPr>
              <w:t>&lt;/TITLE&gt;</w:t>
            </w:r>
          </w:p>
          <w:p w14:paraId="171909C0" w14:textId="484E8D3F"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&lt;/HEAD&gt;</w:t>
            </w:r>
          </w:p>
          <w:p w14:paraId="088D89E0" w14:textId="10F39214" w:rsidR="00D12A73" w:rsidRPr="00857690" w:rsidRDefault="00D12A73" w:rsidP="006E5B05">
            <w:pPr>
              <w:spacing w:line="360" w:lineRule="auto"/>
              <w:rPr>
                <w:rFonts w:ascii="Bodoni MT" w:hAnsi="Bodoni MT"/>
                <w:sz w:val="22"/>
                <w:szCs w:val="24"/>
              </w:rPr>
            </w:pPr>
            <w:r w:rsidRPr="00857690">
              <w:rPr>
                <w:rFonts w:ascii="Bodoni MT" w:hAnsi="Bodoni MT"/>
                <w:sz w:val="22"/>
                <w:szCs w:val="24"/>
              </w:rPr>
              <w:t>&lt;BODY&gt;</w:t>
            </w:r>
          </w:p>
          <w:p w14:paraId="3697D4B5" w14:textId="0DD3C59E"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&lt;H2&gt;</w:t>
            </w:r>
            <w:proofErr w:type="spellStart"/>
            <w:r w:rsidR="005F365E" w:rsidRPr="00857690">
              <w:rPr>
                <w:rFonts w:ascii="Bodoni MT" w:hAnsi="Bodoni MT"/>
                <w:sz w:val="22"/>
                <w:szCs w:val="24"/>
              </w:rPr>
              <w:t>Your_Name</w:t>
            </w:r>
            <w:proofErr w:type="spellEnd"/>
            <w:r w:rsidRPr="00857690">
              <w:rPr>
                <w:rFonts w:ascii="Bodoni MT" w:hAnsi="Bodoni MT"/>
                <w:sz w:val="22"/>
                <w:szCs w:val="24"/>
              </w:rPr>
              <w:t>&lt;/H2&gt;</w:t>
            </w:r>
          </w:p>
          <w:p w14:paraId="79C7E1F1" w14:textId="77777777" w:rsidR="006E5B05" w:rsidRPr="00857690" w:rsidRDefault="006E5B05" w:rsidP="006E5B05">
            <w:pPr>
              <w:spacing w:line="360" w:lineRule="auto"/>
              <w:rPr>
                <w:rFonts w:ascii="Bodoni MT" w:hAnsi="Bodoni MT"/>
                <w:sz w:val="22"/>
                <w:szCs w:val="24"/>
              </w:rPr>
            </w:pPr>
            <w:r w:rsidRPr="00857690">
              <w:rPr>
                <w:rFonts w:ascii="Bodoni MT" w:hAnsi="Bodoni MT"/>
                <w:sz w:val="22"/>
                <w:szCs w:val="24"/>
              </w:rPr>
              <w:t>&lt;/BODY&gt;</w:t>
            </w:r>
          </w:p>
          <w:p w14:paraId="0F86902B" w14:textId="0433D19E" w:rsidR="00BE6FDC" w:rsidRPr="00857690" w:rsidRDefault="006E5B05" w:rsidP="006E5B05">
            <w:pPr>
              <w:spacing w:line="360" w:lineRule="auto"/>
              <w:rPr>
                <w:rFonts w:asciiTheme="minorHAnsi" w:hAnsiTheme="minorHAnsi"/>
                <w:sz w:val="24"/>
                <w:szCs w:val="24"/>
              </w:rPr>
            </w:pPr>
            <w:r w:rsidRPr="00857690">
              <w:rPr>
                <w:rFonts w:ascii="Bodoni MT" w:hAnsi="Bodoni MT"/>
                <w:sz w:val="22"/>
                <w:szCs w:val="24"/>
              </w:rPr>
              <w:t>&lt;/HTML&gt;</w:t>
            </w:r>
          </w:p>
        </w:tc>
      </w:tr>
    </w:tbl>
    <w:p w14:paraId="787AFC6A" w14:textId="23C046E1" w:rsidR="00BE6FDC" w:rsidRPr="00857690" w:rsidRDefault="00BE6FDC" w:rsidP="00056069">
      <w:pPr>
        <w:spacing w:line="360" w:lineRule="auto"/>
        <w:ind w:left="720" w:hanging="360"/>
        <w:rPr>
          <w:rFonts w:asciiTheme="minorHAnsi" w:hAnsiTheme="minorHAnsi"/>
          <w:sz w:val="24"/>
          <w:szCs w:val="24"/>
        </w:rPr>
      </w:pPr>
    </w:p>
    <w:p w14:paraId="226BDD6A" w14:textId="14516159" w:rsidR="008C7F9E" w:rsidRDefault="008C7F9E" w:rsidP="002E0722">
      <w:pPr>
        <w:spacing w:line="360" w:lineRule="auto"/>
        <w:ind w:left="360"/>
        <w:rPr>
          <w:rFonts w:asciiTheme="minorHAnsi" w:hAnsiTheme="minorHAnsi"/>
          <w:sz w:val="24"/>
          <w:szCs w:val="24"/>
        </w:rPr>
      </w:pPr>
      <w:r w:rsidRPr="00857690">
        <w:rPr>
          <w:rFonts w:asciiTheme="minorHAnsi" w:hAnsiTheme="minorHAnsi"/>
          <w:sz w:val="24"/>
          <w:szCs w:val="24"/>
        </w:rPr>
        <w:t>How do you access this webpage</w:t>
      </w:r>
      <w:r w:rsidR="003F5059" w:rsidRPr="00857690">
        <w:rPr>
          <w:rFonts w:asciiTheme="minorHAnsi" w:hAnsiTheme="minorHAnsi"/>
          <w:sz w:val="24"/>
          <w:szCs w:val="24"/>
        </w:rPr>
        <w:t xml:space="preserve"> hosted on the instance</w:t>
      </w:r>
      <w:r w:rsidRPr="00857690">
        <w:rPr>
          <w:rFonts w:asciiTheme="minorHAnsi" w:hAnsiTheme="minorHAnsi"/>
          <w:sz w:val="24"/>
          <w:szCs w:val="24"/>
        </w:rPr>
        <w:t xml:space="preserve"> from your laptop? Paste </w:t>
      </w:r>
      <w:r w:rsidR="003F5059" w:rsidRPr="00857690">
        <w:rPr>
          <w:rFonts w:asciiTheme="minorHAnsi" w:hAnsiTheme="minorHAnsi"/>
          <w:sz w:val="24"/>
          <w:szCs w:val="24"/>
        </w:rPr>
        <w:t xml:space="preserve">relevant </w:t>
      </w:r>
      <w:r w:rsidRPr="00857690">
        <w:rPr>
          <w:rFonts w:asciiTheme="minorHAnsi" w:hAnsiTheme="minorHAnsi"/>
          <w:sz w:val="24"/>
          <w:szCs w:val="24"/>
        </w:rPr>
        <w:t>screenshots</w:t>
      </w:r>
      <w:r w:rsidR="003F5059" w:rsidRPr="00857690">
        <w:rPr>
          <w:rFonts w:asciiTheme="minorHAnsi" w:hAnsiTheme="minorHAnsi"/>
          <w:sz w:val="24"/>
          <w:szCs w:val="24"/>
        </w:rPr>
        <w:t>. Can you access it using an IP address or DNS name or both? [</w:t>
      </w:r>
      <w:r w:rsidR="003F5059" w:rsidRPr="00857690">
        <w:rPr>
          <w:rFonts w:asciiTheme="minorHAnsi" w:hAnsiTheme="minorHAnsi"/>
          <w:b/>
          <w:sz w:val="24"/>
          <w:szCs w:val="24"/>
        </w:rPr>
        <w:t>20 points</w:t>
      </w:r>
      <w:r w:rsidR="003F5059" w:rsidRPr="00857690">
        <w:rPr>
          <w:rFonts w:asciiTheme="minorHAnsi" w:hAnsiTheme="minorHAnsi"/>
          <w:sz w:val="24"/>
          <w:szCs w:val="24"/>
        </w:rPr>
        <w:t>]</w:t>
      </w:r>
    </w:p>
    <w:p w14:paraId="47AA78F7" w14:textId="2E0352E9" w:rsidR="005F5F41" w:rsidRDefault="005F5F41" w:rsidP="005F5F41">
      <w:pPr>
        <w:spacing w:line="360" w:lineRule="auto"/>
        <w:rPr>
          <w:rFonts w:asciiTheme="minorHAnsi" w:hAnsiTheme="minorHAnsi"/>
          <w:sz w:val="24"/>
          <w:szCs w:val="24"/>
        </w:rPr>
      </w:pPr>
      <w:r w:rsidRPr="005F5F41">
        <w:rPr>
          <w:rFonts w:asciiTheme="minorHAnsi" w:hAnsiTheme="minorHAnsi"/>
          <w:noProof/>
          <w:sz w:val="24"/>
          <w:szCs w:val="24"/>
        </w:rPr>
        <w:lastRenderedPageBreak/>
        <w:drawing>
          <wp:inline distT="0" distB="0" distL="0" distR="0" wp14:anchorId="50907D19" wp14:editId="49538E85">
            <wp:extent cx="5600700" cy="2657475"/>
            <wp:effectExtent l="0" t="0" r="0" b="9525"/>
            <wp:docPr id="537890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0902" name="Picture 1" descr="A screenshot of a computer&#10;&#10;AI-generated content may be incorrect."/>
                    <pic:cNvPicPr/>
                  </pic:nvPicPr>
                  <pic:blipFill>
                    <a:blip r:embed="rId16"/>
                    <a:stretch>
                      <a:fillRect/>
                    </a:stretch>
                  </pic:blipFill>
                  <pic:spPr>
                    <a:xfrm>
                      <a:off x="0" y="0"/>
                      <a:ext cx="5600700" cy="2657475"/>
                    </a:xfrm>
                    <a:prstGeom prst="rect">
                      <a:avLst/>
                    </a:prstGeom>
                  </pic:spPr>
                </pic:pic>
              </a:graphicData>
            </a:graphic>
          </wp:inline>
        </w:drawing>
      </w:r>
    </w:p>
    <w:p w14:paraId="0A18BF51" w14:textId="70262B7B" w:rsidR="005F5F41" w:rsidRDefault="005F5F41" w:rsidP="005F5F41">
      <w:pPr>
        <w:spacing w:line="360" w:lineRule="auto"/>
        <w:rPr>
          <w:rFonts w:asciiTheme="minorHAnsi" w:hAnsiTheme="minorHAnsi"/>
          <w:sz w:val="24"/>
          <w:szCs w:val="24"/>
        </w:rPr>
      </w:pPr>
      <w:r w:rsidRPr="005F5F41">
        <w:rPr>
          <w:rFonts w:asciiTheme="minorHAnsi" w:hAnsiTheme="minorHAnsi"/>
          <w:noProof/>
          <w:sz w:val="24"/>
          <w:szCs w:val="24"/>
        </w:rPr>
        <w:drawing>
          <wp:inline distT="0" distB="0" distL="0" distR="0" wp14:anchorId="035F0D37" wp14:editId="1A02F7FC">
            <wp:extent cx="5600700" cy="2676525"/>
            <wp:effectExtent l="0" t="0" r="0" b="9525"/>
            <wp:docPr id="928897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7937" name="Picture 1" descr="A screenshot of a computer&#10;&#10;AI-generated content may be incorrect."/>
                    <pic:cNvPicPr/>
                  </pic:nvPicPr>
                  <pic:blipFill>
                    <a:blip r:embed="rId17"/>
                    <a:stretch>
                      <a:fillRect/>
                    </a:stretch>
                  </pic:blipFill>
                  <pic:spPr>
                    <a:xfrm>
                      <a:off x="0" y="0"/>
                      <a:ext cx="5600700" cy="2676525"/>
                    </a:xfrm>
                    <a:prstGeom prst="rect">
                      <a:avLst/>
                    </a:prstGeom>
                  </pic:spPr>
                </pic:pic>
              </a:graphicData>
            </a:graphic>
          </wp:inline>
        </w:drawing>
      </w:r>
    </w:p>
    <w:p w14:paraId="27C140AE" w14:textId="4DD920F9" w:rsidR="005F5F41" w:rsidRDefault="005F5F41" w:rsidP="005F5F41">
      <w:pPr>
        <w:spacing w:line="360" w:lineRule="auto"/>
        <w:rPr>
          <w:rFonts w:asciiTheme="minorHAnsi" w:hAnsiTheme="minorHAnsi"/>
          <w:color w:val="FF0000"/>
          <w:sz w:val="24"/>
          <w:szCs w:val="24"/>
        </w:rPr>
      </w:pPr>
      <w:r>
        <w:rPr>
          <w:rFonts w:asciiTheme="minorHAnsi" w:hAnsiTheme="minorHAnsi"/>
          <w:color w:val="FF0000"/>
          <w:sz w:val="24"/>
          <w:szCs w:val="24"/>
        </w:rPr>
        <w:t>Put the DNS name or IP in the address bar.</w:t>
      </w:r>
    </w:p>
    <w:p w14:paraId="63B57411" w14:textId="31BC8183" w:rsidR="005F5F41" w:rsidRPr="005F5F41" w:rsidRDefault="005F5F41" w:rsidP="005F5F41">
      <w:pPr>
        <w:spacing w:line="360" w:lineRule="auto"/>
        <w:rPr>
          <w:rFonts w:asciiTheme="minorHAnsi" w:hAnsiTheme="minorHAnsi"/>
          <w:color w:val="FF0000"/>
          <w:sz w:val="24"/>
          <w:szCs w:val="24"/>
        </w:rPr>
      </w:pPr>
      <w:r>
        <w:rPr>
          <w:rFonts w:asciiTheme="minorHAnsi" w:hAnsiTheme="minorHAnsi"/>
          <w:color w:val="FF0000"/>
          <w:sz w:val="24"/>
          <w:szCs w:val="24"/>
        </w:rPr>
        <w:t>Both</w:t>
      </w:r>
    </w:p>
    <w:p w14:paraId="05F111B5" w14:textId="4B2A6C69" w:rsidR="00EB359B" w:rsidRPr="003C7309" w:rsidRDefault="00403433" w:rsidP="00EB359B">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Part 3</w:t>
      </w:r>
    </w:p>
    <w:p w14:paraId="64A08E78" w14:textId="77777777" w:rsidR="00EB359B" w:rsidRPr="00EF550F" w:rsidRDefault="00EB359B" w:rsidP="00EF550F">
      <w:pPr>
        <w:rPr>
          <w:sz w:val="26"/>
          <w:szCs w:val="26"/>
        </w:rPr>
      </w:pPr>
    </w:p>
    <w:p w14:paraId="22A05173" w14:textId="2971F736" w:rsidR="00A47086" w:rsidRDefault="00EB359B" w:rsidP="00A47086">
      <w:pPr>
        <w:rPr>
          <w:rFonts w:asciiTheme="minorHAnsi" w:hAnsiTheme="minorHAnsi"/>
          <w:bCs/>
          <w:color w:val="365F91" w:themeColor="accent1" w:themeShade="BF"/>
          <w:sz w:val="32"/>
        </w:rPr>
      </w:pPr>
      <w:r>
        <w:rPr>
          <w:rFonts w:asciiTheme="minorHAnsi" w:hAnsiTheme="minorHAnsi"/>
          <w:bCs/>
          <w:color w:val="365F91" w:themeColor="accent1" w:themeShade="BF"/>
          <w:sz w:val="32"/>
        </w:rPr>
        <w:t>Objective 3</w:t>
      </w:r>
      <w:r w:rsidR="00403433">
        <w:rPr>
          <w:rFonts w:asciiTheme="minorHAnsi" w:hAnsiTheme="minorHAnsi"/>
          <w:bCs/>
          <w:color w:val="365F91" w:themeColor="accent1" w:themeShade="BF"/>
          <w:sz w:val="32"/>
        </w:rPr>
        <w:t>.1 – Deploying S3 Backups</w:t>
      </w:r>
    </w:p>
    <w:p w14:paraId="3D322D47" w14:textId="77777777" w:rsidR="00311F9F" w:rsidRDefault="00311F9F" w:rsidP="00A47086">
      <w:pPr>
        <w:rPr>
          <w:rFonts w:asciiTheme="minorHAnsi" w:hAnsiTheme="minorHAnsi"/>
          <w:bCs/>
          <w:color w:val="365F91" w:themeColor="accent1" w:themeShade="BF"/>
          <w:sz w:val="32"/>
        </w:rPr>
      </w:pPr>
    </w:p>
    <w:p w14:paraId="48FFE1DF" w14:textId="310CA333" w:rsidR="00311F9F" w:rsidRPr="005B726B" w:rsidRDefault="00311F9F" w:rsidP="00FC6E9D">
      <w:pPr>
        <w:rPr>
          <w:rFonts w:asciiTheme="minorHAnsi" w:eastAsiaTheme="minorHAnsi" w:hAnsiTheme="minorHAnsi"/>
          <w:sz w:val="24"/>
          <w:szCs w:val="24"/>
        </w:rPr>
      </w:pPr>
      <w:r w:rsidRPr="005B726B">
        <w:rPr>
          <w:rFonts w:asciiTheme="minorHAnsi" w:eastAsiaTheme="minorHAnsi" w:hAnsiTheme="minorHAnsi"/>
          <w:b/>
          <w:color w:val="FF0000"/>
          <w:sz w:val="24"/>
          <w:szCs w:val="24"/>
        </w:rPr>
        <w:t>NOTE:</w:t>
      </w:r>
      <w:r w:rsidRPr="005B726B">
        <w:rPr>
          <w:rFonts w:asciiTheme="minorHAnsi" w:eastAsiaTheme="minorHAnsi" w:hAnsiTheme="minorHAnsi"/>
          <w:sz w:val="24"/>
          <w:szCs w:val="24"/>
        </w:rPr>
        <w:t xml:space="preserve"> It is preferred to use the</w:t>
      </w:r>
      <w:r w:rsidR="002E0722">
        <w:rPr>
          <w:rFonts w:asciiTheme="minorHAnsi" w:eastAsiaTheme="minorHAnsi" w:hAnsiTheme="minorHAnsi"/>
          <w:sz w:val="24"/>
          <w:szCs w:val="24"/>
        </w:rPr>
        <w:t xml:space="preserve"> course</w:t>
      </w:r>
      <w:r w:rsidRPr="005B726B">
        <w:rPr>
          <w:rFonts w:asciiTheme="minorHAnsi" w:eastAsiaTheme="minorHAnsi" w:hAnsiTheme="minorHAnsi"/>
          <w:sz w:val="24"/>
          <w:szCs w:val="24"/>
        </w:rPr>
        <w:t xml:space="preserve"> VM provided to complete this objective</w:t>
      </w:r>
      <w:r w:rsidR="00B0028B">
        <w:rPr>
          <w:rFonts w:asciiTheme="minorHAnsi" w:eastAsiaTheme="minorHAnsi" w:hAnsiTheme="minorHAnsi"/>
          <w:sz w:val="24"/>
          <w:szCs w:val="24"/>
        </w:rPr>
        <w:t>.</w:t>
      </w:r>
    </w:p>
    <w:p w14:paraId="42BE1BCD" w14:textId="77777777" w:rsidR="00552455" w:rsidRPr="005B726B" w:rsidRDefault="00552455" w:rsidP="00FC6E9D">
      <w:pPr>
        <w:spacing w:before="17" w:line="260" w:lineRule="exact"/>
        <w:rPr>
          <w:rFonts w:asciiTheme="minorHAnsi" w:eastAsiaTheme="minorHAnsi" w:hAnsiTheme="minorHAnsi"/>
          <w:sz w:val="24"/>
          <w:szCs w:val="24"/>
        </w:rPr>
      </w:pPr>
    </w:p>
    <w:p w14:paraId="69C2EC48" w14:textId="77777777" w:rsidR="002A0ACD" w:rsidRDefault="002504A9" w:rsidP="00FC6E9D">
      <w:pPr>
        <w:pStyle w:val="ListParagraph"/>
        <w:numPr>
          <w:ilvl w:val="0"/>
          <w:numId w:val="17"/>
        </w:numPr>
        <w:spacing w:line="360" w:lineRule="auto"/>
        <w:rPr>
          <w:rFonts w:cs="Times New Roman"/>
          <w:sz w:val="24"/>
          <w:szCs w:val="24"/>
        </w:rPr>
      </w:pPr>
      <w:r w:rsidRPr="002A0ACD">
        <w:rPr>
          <w:rFonts w:cs="Times New Roman"/>
          <w:sz w:val="24"/>
          <w:szCs w:val="24"/>
        </w:rPr>
        <w:t xml:space="preserve">What is S3? </w:t>
      </w:r>
      <w:r w:rsidR="007F2059" w:rsidRPr="002A0ACD">
        <w:rPr>
          <w:rFonts w:cs="Times New Roman"/>
          <w:sz w:val="24"/>
          <w:szCs w:val="24"/>
        </w:rPr>
        <w:t>[</w:t>
      </w:r>
      <w:r w:rsidR="007F2059" w:rsidRPr="002A0ACD">
        <w:rPr>
          <w:rFonts w:cs="Times New Roman"/>
          <w:b/>
          <w:sz w:val="24"/>
          <w:szCs w:val="24"/>
        </w:rPr>
        <w:t>5 points</w:t>
      </w:r>
      <w:r w:rsidR="007F2059" w:rsidRPr="002A0ACD">
        <w:rPr>
          <w:rFonts w:cs="Times New Roman"/>
          <w:sz w:val="24"/>
          <w:szCs w:val="24"/>
        </w:rPr>
        <w:t>]</w:t>
      </w:r>
    </w:p>
    <w:p w14:paraId="1803167B" w14:textId="69A58CC8" w:rsidR="000E5AED" w:rsidRPr="000E5AED" w:rsidRDefault="000E5AED" w:rsidP="000E5AED">
      <w:pPr>
        <w:pStyle w:val="ListParagraph"/>
        <w:numPr>
          <w:ilvl w:val="0"/>
          <w:numId w:val="0"/>
        </w:numPr>
        <w:spacing w:line="360" w:lineRule="auto"/>
        <w:ind w:left="720"/>
        <w:rPr>
          <w:rFonts w:cs="Times New Roman"/>
          <w:color w:val="FF0000"/>
          <w:sz w:val="24"/>
          <w:szCs w:val="24"/>
        </w:rPr>
      </w:pPr>
      <w:r>
        <w:rPr>
          <w:rFonts w:cs="Times New Roman"/>
          <w:color w:val="FF0000"/>
          <w:sz w:val="24"/>
          <w:szCs w:val="24"/>
        </w:rPr>
        <w:t xml:space="preserve">A storage service that allows for users to store or get information from anywhere. </w:t>
      </w:r>
    </w:p>
    <w:p w14:paraId="0625D4F3" w14:textId="0D90F858" w:rsidR="005B726B" w:rsidRPr="002A0ACD" w:rsidRDefault="005B726B" w:rsidP="00FC6E9D">
      <w:pPr>
        <w:pStyle w:val="ListParagraph"/>
        <w:numPr>
          <w:ilvl w:val="0"/>
          <w:numId w:val="17"/>
        </w:numPr>
        <w:spacing w:line="360" w:lineRule="auto"/>
        <w:rPr>
          <w:sz w:val="24"/>
          <w:szCs w:val="24"/>
        </w:rPr>
      </w:pPr>
      <w:r w:rsidRPr="002A0ACD">
        <w:rPr>
          <w:rFonts w:cs="Times New Roman"/>
          <w:sz w:val="24"/>
          <w:szCs w:val="24"/>
        </w:rPr>
        <w:lastRenderedPageBreak/>
        <w:t>You</w:t>
      </w:r>
      <w:r w:rsidR="0028208E" w:rsidRPr="002A0ACD">
        <w:rPr>
          <w:rFonts w:cs="Times New Roman"/>
          <w:sz w:val="24"/>
          <w:szCs w:val="24"/>
        </w:rPr>
        <w:t xml:space="preserve"> shall now backup some of our router configurations to the cloud. Before you proceed, ensure you have configuration files of your routers stored in a separate folder (</w:t>
      </w:r>
      <w:proofErr w:type="spellStart"/>
      <w:r w:rsidR="0028208E" w:rsidRPr="002A0ACD">
        <w:rPr>
          <w:rFonts w:cs="Times New Roman"/>
          <w:sz w:val="24"/>
          <w:szCs w:val="24"/>
        </w:rPr>
        <w:t>Eg.</w:t>
      </w:r>
      <w:proofErr w:type="spellEnd"/>
      <w:r w:rsidR="0028208E" w:rsidRPr="002A0ACD">
        <w:rPr>
          <w:rFonts w:cs="Times New Roman"/>
          <w:sz w:val="24"/>
          <w:szCs w:val="24"/>
        </w:rPr>
        <w:t xml:space="preserve"> /home/</w:t>
      </w:r>
      <w:proofErr w:type="spellStart"/>
      <w:r w:rsidR="0028208E" w:rsidRPr="002A0ACD">
        <w:rPr>
          <w:rFonts w:cs="Times New Roman"/>
          <w:sz w:val="24"/>
          <w:szCs w:val="24"/>
        </w:rPr>
        <w:t>n</w:t>
      </w:r>
      <w:r w:rsidR="00F425FD">
        <w:rPr>
          <w:rFonts w:cs="Times New Roman"/>
          <w:sz w:val="24"/>
          <w:szCs w:val="24"/>
        </w:rPr>
        <w:t>vo</w:t>
      </w:r>
      <w:proofErr w:type="spellEnd"/>
      <w:r w:rsidRPr="002A0ACD">
        <w:rPr>
          <w:rFonts w:cs="Times New Roman"/>
          <w:sz w:val="24"/>
          <w:szCs w:val="24"/>
        </w:rPr>
        <w:t>/</w:t>
      </w:r>
      <w:proofErr w:type="spellStart"/>
      <w:r w:rsidRPr="002A0ACD">
        <w:rPr>
          <w:rFonts w:cs="Times New Roman"/>
          <w:sz w:val="24"/>
          <w:szCs w:val="24"/>
        </w:rPr>
        <w:t>routerC</w:t>
      </w:r>
      <w:r w:rsidR="0028208E" w:rsidRPr="002A0ACD">
        <w:rPr>
          <w:rFonts w:cs="Times New Roman"/>
          <w:sz w:val="24"/>
          <w:szCs w:val="24"/>
        </w:rPr>
        <w:t>onfigs</w:t>
      </w:r>
      <w:proofErr w:type="spellEnd"/>
      <w:r w:rsidR="0028208E" w:rsidRPr="002A0ACD">
        <w:rPr>
          <w:rFonts w:cs="Times New Roman"/>
          <w:sz w:val="24"/>
          <w:szCs w:val="24"/>
        </w:rPr>
        <w:t>)</w:t>
      </w:r>
    </w:p>
    <w:p w14:paraId="408E113F" w14:textId="1405F8FA" w:rsidR="0028208E" w:rsidRPr="005B726B" w:rsidRDefault="002A0ACD" w:rsidP="00FC6E9D">
      <w:pPr>
        <w:spacing w:line="360" w:lineRule="auto"/>
        <w:ind w:left="720"/>
        <w:rPr>
          <w:sz w:val="24"/>
          <w:szCs w:val="24"/>
        </w:rPr>
      </w:pPr>
      <w:r w:rsidRPr="002A0ACD">
        <w:rPr>
          <w:rFonts w:asciiTheme="minorHAnsi" w:eastAsiaTheme="minorHAnsi" w:hAnsiTheme="minorHAnsi"/>
          <w:sz w:val="24"/>
          <w:szCs w:val="24"/>
        </w:rPr>
        <w:t>[</w:t>
      </w:r>
      <w:r w:rsidR="0028208E" w:rsidRPr="005B726B">
        <w:rPr>
          <w:rFonts w:asciiTheme="minorHAnsi" w:eastAsiaTheme="minorHAnsi" w:hAnsiTheme="minorHAnsi"/>
          <w:b/>
          <w:color w:val="FF0000"/>
          <w:sz w:val="24"/>
          <w:szCs w:val="24"/>
        </w:rPr>
        <w:t>NOTE:</w:t>
      </w:r>
      <w:r w:rsidR="0028208E" w:rsidRPr="005B726B">
        <w:rPr>
          <w:rFonts w:asciiTheme="minorHAnsi" w:eastAsiaTheme="minorHAnsi" w:hAnsiTheme="minorHAnsi"/>
          <w:sz w:val="24"/>
          <w:szCs w:val="24"/>
        </w:rPr>
        <w:t xml:space="preserve"> If you do not have configuration files present on your system, feel free to use other files (</w:t>
      </w:r>
      <w:r>
        <w:rPr>
          <w:rFonts w:asciiTheme="minorHAnsi" w:eastAsiaTheme="minorHAnsi" w:hAnsiTheme="minorHAnsi"/>
          <w:sz w:val="24"/>
          <w:szCs w:val="24"/>
        </w:rPr>
        <w:t>i</w:t>
      </w:r>
      <w:r w:rsidR="0028208E" w:rsidRPr="005B726B">
        <w:rPr>
          <w:rFonts w:asciiTheme="minorHAnsi" w:eastAsiaTheme="minorHAnsi" w:hAnsiTheme="minorHAnsi"/>
          <w:sz w:val="24"/>
          <w:szCs w:val="24"/>
        </w:rPr>
        <w:t xml:space="preserve">mages, files, </w:t>
      </w:r>
      <w:proofErr w:type="spellStart"/>
      <w:proofErr w:type="gramStart"/>
      <w:r w:rsidR="0028208E" w:rsidRPr="005B726B">
        <w:rPr>
          <w:rFonts w:asciiTheme="minorHAnsi" w:eastAsiaTheme="minorHAnsi" w:hAnsiTheme="minorHAnsi"/>
          <w:sz w:val="24"/>
          <w:szCs w:val="24"/>
        </w:rPr>
        <w:t>text</w:t>
      </w:r>
      <w:r>
        <w:rPr>
          <w:rFonts w:asciiTheme="minorHAnsi" w:eastAsiaTheme="minorHAnsi" w:hAnsiTheme="minorHAnsi"/>
          <w:sz w:val="24"/>
          <w:szCs w:val="24"/>
        </w:rPr>
        <w:t>,etc</w:t>
      </w:r>
      <w:proofErr w:type="spellEnd"/>
      <w:r>
        <w:rPr>
          <w:rFonts w:asciiTheme="minorHAnsi" w:eastAsiaTheme="minorHAnsi" w:hAnsiTheme="minorHAnsi"/>
          <w:sz w:val="24"/>
          <w:szCs w:val="24"/>
        </w:rPr>
        <w:t>.</w:t>
      </w:r>
      <w:proofErr w:type="gramEnd"/>
      <w:r w:rsidR="0028208E" w:rsidRPr="005B726B">
        <w:rPr>
          <w:rFonts w:asciiTheme="minorHAnsi" w:eastAsiaTheme="minorHAnsi" w:hAnsiTheme="minorHAnsi"/>
          <w:sz w:val="24"/>
          <w:szCs w:val="24"/>
        </w:rPr>
        <w:t>)</w:t>
      </w:r>
      <w:r>
        <w:rPr>
          <w:rFonts w:asciiTheme="minorHAnsi" w:eastAsiaTheme="minorHAnsi" w:hAnsiTheme="minorHAnsi"/>
          <w:sz w:val="24"/>
          <w:szCs w:val="24"/>
        </w:rPr>
        <w:t>]</w:t>
      </w:r>
    </w:p>
    <w:p w14:paraId="7FD18001" w14:textId="46CD0E84" w:rsidR="005B726B" w:rsidRDefault="0028208E" w:rsidP="00FC6E9D">
      <w:pPr>
        <w:pStyle w:val="ListParagraph"/>
        <w:numPr>
          <w:ilvl w:val="0"/>
          <w:numId w:val="17"/>
        </w:numPr>
        <w:spacing w:line="360" w:lineRule="auto"/>
        <w:rPr>
          <w:rFonts w:cs="Times New Roman"/>
          <w:sz w:val="24"/>
          <w:szCs w:val="24"/>
        </w:rPr>
      </w:pPr>
      <w:r w:rsidRPr="005B726B">
        <w:rPr>
          <w:rFonts w:cs="Times New Roman"/>
          <w:sz w:val="24"/>
          <w:szCs w:val="24"/>
        </w:rPr>
        <w:t>Update your</w:t>
      </w:r>
      <w:r w:rsidR="00311F9F" w:rsidRPr="005B726B">
        <w:rPr>
          <w:rFonts w:cs="Times New Roman"/>
          <w:sz w:val="24"/>
          <w:szCs w:val="24"/>
        </w:rPr>
        <w:t xml:space="preserve"> VM </w:t>
      </w:r>
      <w:r w:rsidR="001D51F1">
        <w:rPr>
          <w:rFonts w:cs="Times New Roman"/>
          <w:sz w:val="24"/>
          <w:szCs w:val="24"/>
        </w:rPr>
        <w:t>and</w:t>
      </w:r>
      <w:r w:rsidR="00311F9F" w:rsidRPr="005B726B">
        <w:rPr>
          <w:rFonts w:cs="Times New Roman"/>
          <w:sz w:val="24"/>
          <w:szCs w:val="24"/>
        </w:rPr>
        <w:t xml:space="preserve"> install S3 command-line utility</w:t>
      </w:r>
    </w:p>
    <w:p w14:paraId="4017A2B7" w14:textId="43E358C2" w:rsidR="0028208E" w:rsidRPr="005B726B" w:rsidRDefault="005B726B" w:rsidP="00FC6E9D">
      <w:pPr>
        <w:pStyle w:val="ListParagraph"/>
        <w:numPr>
          <w:ilvl w:val="0"/>
          <w:numId w:val="0"/>
        </w:numPr>
        <w:spacing w:line="360" w:lineRule="auto"/>
        <w:ind w:left="720" w:firstLine="720"/>
        <w:rPr>
          <w:rFonts w:cs="Times New Roman"/>
          <w:sz w:val="24"/>
          <w:szCs w:val="24"/>
        </w:rPr>
      </w:pPr>
      <w:r w:rsidRPr="005B726B">
        <w:rPr>
          <w:rFonts w:cs="Times New Roman"/>
          <w:b/>
          <w:color w:val="548DD4" w:themeColor="text2" w:themeTint="99"/>
          <w:sz w:val="24"/>
          <w:szCs w:val="24"/>
        </w:rPr>
        <w:t xml:space="preserve">(VM)# </w:t>
      </w:r>
      <w:proofErr w:type="spellStart"/>
      <w:r w:rsidR="00344B6E">
        <w:rPr>
          <w:rFonts w:cs="Times New Roman"/>
          <w:b/>
          <w:color w:val="548DD4" w:themeColor="text2" w:themeTint="99"/>
          <w:sz w:val="24"/>
          <w:szCs w:val="24"/>
        </w:rPr>
        <w:t>sudo</w:t>
      </w:r>
      <w:proofErr w:type="spellEnd"/>
      <w:r w:rsidR="00344B6E">
        <w:rPr>
          <w:rFonts w:cs="Times New Roman"/>
          <w:b/>
          <w:color w:val="548DD4" w:themeColor="text2" w:themeTint="99"/>
          <w:sz w:val="24"/>
          <w:szCs w:val="24"/>
        </w:rPr>
        <w:t xml:space="preserve"> </w:t>
      </w:r>
      <w:r w:rsidR="00311F9F" w:rsidRPr="005B726B">
        <w:rPr>
          <w:rFonts w:cs="Times New Roman"/>
          <w:b/>
          <w:color w:val="548DD4" w:themeColor="text2" w:themeTint="99"/>
          <w:sz w:val="24"/>
          <w:szCs w:val="24"/>
        </w:rPr>
        <w:t>apt-get install s3cmd</w:t>
      </w:r>
      <w:r w:rsidR="00344B6E">
        <w:rPr>
          <w:rFonts w:cs="Times New Roman"/>
          <w:b/>
          <w:color w:val="548DD4" w:themeColor="text2" w:themeTint="99"/>
          <w:sz w:val="24"/>
          <w:szCs w:val="24"/>
        </w:rPr>
        <w:t xml:space="preserve"> -y</w:t>
      </w:r>
    </w:p>
    <w:p w14:paraId="7253F6CA" w14:textId="38C6497D" w:rsidR="005B726B" w:rsidRDefault="00311F9F" w:rsidP="00FC6E9D">
      <w:pPr>
        <w:pStyle w:val="ListParagraph"/>
        <w:numPr>
          <w:ilvl w:val="0"/>
          <w:numId w:val="17"/>
        </w:numPr>
        <w:spacing w:line="360" w:lineRule="auto"/>
        <w:rPr>
          <w:rFonts w:cs="Times New Roman"/>
          <w:sz w:val="24"/>
          <w:szCs w:val="24"/>
        </w:rPr>
      </w:pPr>
      <w:r w:rsidRPr="005B726B">
        <w:rPr>
          <w:rFonts w:cs="Times New Roman"/>
          <w:sz w:val="24"/>
          <w:szCs w:val="24"/>
        </w:rPr>
        <w:t xml:space="preserve">Configure S3 parameters by entering your AWS access/secret credentials </w:t>
      </w:r>
      <w:r w:rsidR="001D51F1">
        <w:rPr>
          <w:rFonts w:cs="Times New Roman"/>
          <w:sz w:val="24"/>
          <w:szCs w:val="24"/>
        </w:rPr>
        <w:t>and</w:t>
      </w:r>
      <w:r w:rsidRPr="005B726B">
        <w:rPr>
          <w:rFonts w:cs="Times New Roman"/>
          <w:sz w:val="24"/>
          <w:szCs w:val="24"/>
        </w:rPr>
        <w:t xml:space="preserve"> enter the encryption password (Your choice) when prompted.</w:t>
      </w:r>
      <w:r w:rsidR="005F08C9" w:rsidRPr="005B726B">
        <w:rPr>
          <w:rFonts w:cs="Times New Roman"/>
          <w:sz w:val="24"/>
          <w:szCs w:val="24"/>
        </w:rPr>
        <w:t xml:space="preserve"> Save the settings.</w:t>
      </w:r>
    </w:p>
    <w:p w14:paraId="39C523DA" w14:textId="77777777" w:rsidR="005B726B" w:rsidRDefault="005B726B" w:rsidP="00FC6E9D">
      <w:pPr>
        <w:spacing w:line="360" w:lineRule="auto"/>
        <w:ind w:left="1080" w:firstLine="360"/>
        <w:rPr>
          <w:rFonts w:asciiTheme="minorHAnsi" w:eastAsiaTheme="minorHAnsi" w:hAnsiTheme="minorHAnsi"/>
          <w:b/>
          <w:color w:val="548DD4" w:themeColor="text2" w:themeTint="99"/>
          <w:sz w:val="24"/>
          <w:szCs w:val="24"/>
        </w:rPr>
      </w:pPr>
      <w:r w:rsidRPr="005B726B">
        <w:rPr>
          <w:b/>
          <w:color w:val="548DD4" w:themeColor="text2" w:themeTint="99"/>
          <w:sz w:val="24"/>
          <w:szCs w:val="24"/>
        </w:rPr>
        <w:t>(</w:t>
      </w:r>
      <w:r w:rsidRPr="005B726B">
        <w:rPr>
          <w:rFonts w:asciiTheme="minorHAnsi" w:eastAsiaTheme="minorHAnsi" w:hAnsiTheme="minorHAnsi"/>
          <w:b/>
          <w:color w:val="548DD4" w:themeColor="text2" w:themeTint="99"/>
          <w:sz w:val="24"/>
          <w:szCs w:val="24"/>
        </w:rPr>
        <w:t xml:space="preserve">VM)# </w:t>
      </w:r>
      <w:r w:rsidR="00311F9F" w:rsidRPr="005B726B">
        <w:rPr>
          <w:rFonts w:asciiTheme="minorHAnsi" w:eastAsiaTheme="minorHAnsi" w:hAnsiTheme="minorHAnsi"/>
          <w:b/>
          <w:color w:val="548DD4" w:themeColor="text2" w:themeTint="99"/>
          <w:sz w:val="24"/>
          <w:szCs w:val="24"/>
        </w:rPr>
        <w:t xml:space="preserve">s3cmd </w:t>
      </w:r>
      <w:r w:rsidRPr="005B726B">
        <w:rPr>
          <w:rFonts w:asciiTheme="minorHAnsi" w:eastAsiaTheme="minorHAnsi" w:hAnsiTheme="minorHAnsi"/>
          <w:b/>
          <w:color w:val="548DD4" w:themeColor="text2" w:themeTint="99"/>
          <w:sz w:val="24"/>
          <w:szCs w:val="24"/>
        </w:rPr>
        <w:t>–</w:t>
      </w:r>
      <w:r w:rsidR="00311F9F" w:rsidRPr="005B726B">
        <w:rPr>
          <w:rFonts w:asciiTheme="minorHAnsi" w:eastAsiaTheme="minorHAnsi" w:hAnsiTheme="minorHAnsi"/>
          <w:b/>
          <w:color w:val="548DD4" w:themeColor="text2" w:themeTint="99"/>
          <w:sz w:val="24"/>
          <w:szCs w:val="24"/>
        </w:rPr>
        <w:t>configure</w:t>
      </w:r>
    </w:p>
    <w:p w14:paraId="684F2923" w14:textId="77777777" w:rsidR="005B726B" w:rsidRDefault="005B726B" w:rsidP="00FC6E9D">
      <w:pPr>
        <w:spacing w:line="360" w:lineRule="auto"/>
        <w:ind w:left="1080" w:firstLine="360"/>
        <w:rPr>
          <w:rFonts w:asciiTheme="minorHAnsi" w:eastAsiaTheme="minorHAnsi" w:hAnsiTheme="minorHAnsi"/>
          <w:b/>
          <w:color w:val="548DD4" w:themeColor="text2" w:themeTint="99"/>
          <w:sz w:val="24"/>
          <w:szCs w:val="24"/>
        </w:rPr>
      </w:pPr>
    </w:p>
    <w:p w14:paraId="3DAD7132" w14:textId="3DEDD69D" w:rsidR="005B726B" w:rsidRPr="00BB042F" w:rsidRDefault="00311F9F" w:rsidP="00FC6E9D">
      <w:pPr>
        <w:spacing w:line="360" w:lineRule="auto"/>
        <w:ind w:left="720"/>
        <w:rPr>
          <w:rFonts w:asciiTheme="minorHAnsi" w:eastAsiaTheme="minorHAnsi" w:hAnsiTheme="minorHAnsi"/>
          <w:sz w:val="24"/>
          <w:szCs w:val="24"/>
        </w:rPr>
      </w:pPr>
      <w:r w:rsidRPr="00BB042F">
        <w:rPr>
          <w:rFonts w:asciiTheme="minorHAnsi" w:eastAsiaTheme="minorHAnsi" w:hAnsiTheme="minorHAnsi"/>
          <w:sz w:val="24"/>
          <w:szCs w:val="24"/>
        </w:rPr>
        <w:t>You can create/find an AWS access/secret key on your “username”</w:t>
      </w:r>
      <w:r w:rsidR="005F08C9" w:rsidRPr="00BB042F">
        <w:rPr>
          <w:rFonts w:asciiTheme="minorHAnsi" w:eastAsiaTheme="minorHAnsi" w:hAnsiTheme="minorHAnsi"/>
          <w:sz w:val="24"/>
          <w:szCs w:val="24"/>
        </w:rPr>
        <w:t xml:space="preserve"> </w:t>
      </w:r>
      <w:r w:rsidRPr="00BB042F">
        <w:rPr>
          <w:rFonts w:asciiTheme="minorHAnsi" w:eastAsiaTheme="minorHAnsi" w:hAnsiTheme="minorHAnsi"/>
          <w:sz w:val="24"/>
          <w:szCs w:val="24"/>
        </w:rPr>
        <w:t>&gt;</w:t>
      </w:r>
      <w:r w:rsidR="005F08C9" w:rsidRPr="00BB042F">
        <w:rPr>
          <w:rFonts w:asciiTheme="minorHAnsi" w:eastAsiaTheme="minorHAnsi" w:hAnsiTheme="minorHAnsi"/>
          <w:sz w:val="24"/>
          <w:szCs w:val="24"/>
        </w:rPr>
        <w:t xml:space="preserve"> Security Credentials &gt; Continue &gt; Access Keys &gt; Create/Use</w:t>
      </w:r>
    </w:p>
    <w:p w14:paraId="0BC238C0" w14:textId="77777777" w:rsidR="006514DE" w:rsidRDefault="006514DE" w:rsidP="00FC6E9D">
      <w:pPr>
        <w:spacing w:line="360" w:lineRule="auto"/>
        <w:ind w:left="720"/>
        <w:rPr>
          <w:sz w:val="24"/>
          <w:szCs w:val="24"/>
        </w:rPr>
      </w:pPr>
    </w:p>
    <w:p w14:paraId="3507C7C9" w14:textId="4E6276A1" w:rsidR="006514DE" w:rsidRDefault="00037A1F" w:rsidP="00FC6E9D">
      <w:pPr>
        <w:spacing w:line="360" w:lineRule="auto"/>
        <w:ind w:left="720"/>
        <w:rPr>
          <w:sz w:val="24"/>
          <w:szCs w:val="24"/>
        </w:rPr>
      </w:pPr>
      <w:r>
        <w:rPr>
          <w:noProof/>
        </w:rPr>
        <w:drawing>
          <wp:inline distT="0" distB="0" distL="0" distR="0" wp14:anchorId="326DD7BB" wp14:editId="5EA2A68F">
            <wp:extent cx="5600700" cy="298005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980055"/>
                    </a:xfrm>
                    <a:prstGeom prst="rect">
                      <a:avLst/>
                    </a:prstGeom>
                    <a:ln>
                      <a:solidFill>
                        <a:schemeClr val="tx1"/>
                      </a:solidFill>
                    </a:ln>
                  </pic:spPr>
                </pic:pic>
              </a:graphicData>
            </a:graphic>
          </wp:inline>
        </w:drawing>
      </w:r>
    </w:p>
    <w:p w14:paraId="7C13528C" w14:textId="128DD5C6" w:rsidR="005F08C9" w:rsidRPr="005B726B" w:rsidRDefault="005F08C9" w:rsidP="00FC6E9D">
      <w:pPr>
        <w:spacing w:line="360" w:lineRule="auto"/>
        <w:ind w:left="1080" w:firstLine="360"/>
        <w:rPr>
          <w:rFonts w:asciiTheme="minorHAnsi" w:eastAsiaTheme="minorHAnsi" w:hAnsiTheme="minorHAnsi"/>
          <w:b/>
          <w:color w:val="548DD4" w:themeColor="text2" w:themeTint="99"/>
          <w:sz w:val="24"/>
          <w:szCs w:val="24"/>
        </w:rPr>
      </w:pPr>
    </w:p>
    <w:p w14:paraId="183937AF" w14:textId="408F4AD1" w:rsidR="005B726B" w:rsidRPr="005B726B" w:rsidRDefault="005B726B" w:rsidP="00FC6E9D">
      <w:pPr>
        <w:pStyle w:val="ListParagraph"/>
        <w:numPr>
          <w:ilvl w:val="0"/>
          <w:numId w:val="17"/>
        </w:numPr>
        <w:spacing w:line="360" w:lineRule="auto"/>
        <w:rPr>
          <w:bCs/>
        </w:rPr>
      </w:pPr>
      <w:r>
        <w:rPr>
          <w:rFonts w:cs="Times New Roman"/>
          <w:sz w:val="24"/>
          <w:szCs w:val="24"/>
        </w:rPr>
        <w:t>Create</w:t>
      </w:r>
      <w:r w:rsidR="005F08C9" w:rsidRPr="005B726B">
        <w:rPr>
          <w:rFonts w:cs="Times New Roman"/>
          <w:sz w:val="24"/>
          <w:szCs w:val="24"/>
        </w:rPr>
        <w:t xml:space="preserve"> an S3 bucket</w:t>
      </w:r>
    </w:p>
    <w:p w14:paraId="7B62EF88" w14:textId="6312A984" w:rsidR="006514DE" w:rsidRPr="0043715F" w:rsidRDefault="005B726B" w:rsidP="002A0ACD">
      <w:pPr>
        <w:pStyle w:val="ListParagraph"/>
        <w:numPr>
          <w:ilvl w:val="0"/>
          <w:numId w:val="0"/>
        </w:numPr>
        <w:spacing w:line="360" w:lineRule="auto"/>
        <w:ind w:left="720" w:firstLine="720"/>
        <w:rPr>
          <w:bCs/>
        </w:rPr>
      </w:pPr>
      <w:r w:rsidRPr="005B726B">
        <w:rPr>
          <w:rFonts w:cs="Times New Roman"/>
          <w:b/>
          <w:color w:val="548DD4" w:themeColor="text2" w:themeTint="99"/>
          <w:sz w:val="24"/>
          <w:szCs w:val="24"/>
        </w:rPr>
        <w:t xml:space="preserve">(VM)# </w:t>
      </w:r>
      <w:r w:rsidR="005F08C9" w:rsidRPr="005B726B">
        <w:rPr>
          <w:rFonts w:cs="Times New Roman"/>
          <w:b/>
          <w:color w:val="548DD4" w:themeColor="text2" w:themeTint="99"/>
          <w:sz w:val="24"/>
          <w:szCs w:val="24"/>
        </w:rPr>
        <w:t>s</w:t>
      </w:r>
      <w:r w:rsidR="00BF4E47" w:rsidRPr="005B726B">
        <w:rPr>
          <w:rFonts w:cs="Times New Roman"/>
          <w:b/>
          <w:color w:val="548DD4" w:themeColor="text2" w:themeTint="99"/>
          <w:sz w:val="24"/>
          <w:szCs w:val="24"/>
        </w:rPr>
        <w:t>3cmd mb s3://&lt;S3_BUCKET_NAME_CREATED&gt;</w:t>
      </w:r>
      <w:r w:rsidR="005F08C9" w:rsidRPr="005B726B">
        <w:rPr>
          <w:rFonts w:cs="Times New Roman"/>
          <w:sz w:val="24"/>
          <w:szCs w:val="24"/>
        </w:rPr>
        <w:br/>
        <w:t xml:space="preserve">Confirm by issuing </w:t>
      </w:r>
      <w:r w:rsidR="005F08C9" w:rsidRPr="005B726B">
        <w:rPr>
          <w:rFonts w:cs="Times New Roman"/>
          <w:b/>
          <w:sz w:val="24"/>
          <w:szCs w:val="24"/>
        </w:rPr>
        <w:t>“s3cmd ls”</w:t>
      </w:r>
      <w:r w:rsidR="005F08C9" w:rsidRPr="005B726B">
        <w:rPr>
          <w:rFonts w:cs="Times New Roman"/>
          <w:sz w:val="24"/>
          <w:szCs w:val="24"/>
        </w:rPr>
        <w:t xml:space="preserve">. You can also check using the AWS Management Console. S3 is located under Storage </w:t>
      </w:r>
      <w:r w:rsidR="001D51F1">
        <w:rPr>
          <w:rFonts w:cs="Times New Roman"/>
          <w:sz w:val="24"/>
          <w:szCs w:val="24"/>
        </w:rPr>
        <w:t>and</w:t>
      </w:r>
      <w:r w:rsidR="005F08C9" w:rsidRPr="005B726B">
        <w:rPr>
          <w:rFonts w:cs="Times New Roman"/>
          <w:sz w:val="24"/>
          <w:szCs w:val="24"/>
        </w:rPr>
        <w:t xml:space="preserve"> Content Delivery.</w:t>
      </w:r>
    </w:p>
    <w:p w14:paraId="2D2BE8C5" w14:textId="77777777" w:rsidR="00686054" w:rsidRDefault="00F04180" w:rsidP="00FC6E9D">
      <w:pPr>
        <w:pStyle w:val="ListParagraph"/>
        <w:numPr>
          <w:ilvl w:val="0"/>
          <w:numId w:val="17"/>
        </w:numPr>
        <w:spacing w:line="360" w:lineRule="auto"/>
        <w:rPr>
          <w:rFonts w:cs="Times New Roman"/>
          <w:sz w:val="24"/>
          <w:szCs w:val="24"/>
        </w:rPr>
      </w:pPr>
      <w:r w:rsidRPr="005B726B">
        <w:rPr>
          <w:rFonts w:cs="Times New Roman"/>
          <w:sz w:val="24"/>
          <w:szCs w:val="24"/>
        </w:rPr>
        <w:lastRenderedPageBreak/>
        <w:t>Push the configuration folder into the</w:t>
      </w:r>
      <w:r w:rsidR="005B726B">
        <w:rPr>
          <w:rFonts w:cs="Times New Roman"/>
          <w:sz w:val="24"/>
          <w:szCs w:val="24"/>
        </w:rPr>
        <w:t xml:space="preserve"> bucket</w:t>
      </w:r>
    </w:p>
    <w:p w14:paraId="62CE7AB9" w14:textId="4CC7B981" w:rsidR="00BF4E47" w:rsidRDefault="005B726B" w:rsidP="00FC6E9D">
      <w:pPr>
        <w:spacing w:line="360" w:lineRule="auto"/>
        <w:ind w:left="720" w:firstLine="720"/>
        <w:rPr>
          <w:rFonts w:asciiTheme="minorHAnsi" w:eastAsiaTheme="minorHAnsi" w:hAnsiTheme="minorHAnsi"/>
          <w:sz w:val="24"/>
          <w:szCs w:val="24"/>
        </w:rPr>
      </w:pPr>
      <w:r w:rsidRPr="00797E6F">
        <w:rPr>
          <w:b/>
          <w:color w:val="548DD4" w:themeColor="text2" w:themeTint="99"/>
          <w:sz w:val="24"/>
          <w:szCs w:val="24"/>
        </w:rPr>
        <w:t>(</w:t>
      </w:r>
      <w:r w:rsidRPr="00797E6F">
        <w:rPr>
          <w:rFonts w:asciiTheme="minorHAnsi" w:eastAsiaTheme="minorHAnsi" w:hAnsiTheme="minorHAnsi"/>
          <w:b/>
          <w:color w:val="548DD4" w:themeColor="text2" w:themeTint="99"/>
          <w:sz w:val="24"/>
          <w:szCs w:val="24"/>
        </w:rPr>
        <w:t xml:space="preserve">VM)# </w:t>
      </w:r>
      <w:r w:rsidR="00BF4E47" w:rsidRPr="00797E6F">
        <w:rPr>
          <w:rFonts w:asciiTheme="minorHAnsi" w:eastAsiaTheme="minorHAnsi" w:hAnsiTheme="minorHAnsi"/>
          <w:b/>
          <w:color w:val="548DD4" w:themeColor="text2" w:themeTint="99"/>
          <w:sz w:val="24"/>
          <w:szCs w:val="24"/>
        </w:rPr>
        <w:t xml:space="preserve">s3cmd put &lt;PATH_TO_LOCAL_CONFIG_FOLDER&gt; s3://&lt; </w:t>
      </w:r>
      <w:r w:rsidR="00BF4E47" w:rsidRPr="00797E6F">
        <w:rPr>
          <w:rFonts w:asciiTheme="minorHAnsi" w:eastAsiaTheme="minorHAnsi" w:hAnsiTheme="minorHAnsi"/>
          <w:b/>
          <w:color w:val="548DD4" w:themeColor="text2" w:themeTint="99"/>
          <w:sz w:val="24"/>
          <w:szCs w:val="24"/>
        </w:rPr>
        <w:tab/>
        <w:t>S3_BUCKET_NAME_CREATED&gt;</w:t>
      </w:r>
      <w:r w:rsidR="00BF4E47" w:rsidRPr="00797E6F">
        <w:rPr>
          <w:sz w:val="24"/>
          <w:szCs w:val="24"/>
        </w:rPr>
        <w:br/>
      </w:r>
      <w:r w:rsidR="00BF4E47" w:rsidRPr="00BB042F">
        <w:rPr>
          <w:rFonts w:asciiTheme="minorHAnsi" w:eastAsiaTheme="minorHAnsi" w:hAnsiTheme="minorHAnsi"/>
          <w:sz w:val="24"/>
          <w:szCs w:val="24"/>
        </w:rPr>
        <w:t>Verify that the files are updated. Paste a screen</w:t>
      </w:r>
      <w:r w:rsidR="00A8706F" w:rsidRPr="00BB042F">
        <w:rPr>
          <w:rFonts w:asciiTheme="minorHAnsi" w:eastAsiaTheme="minorHAnsi" w:hAnsiTheme="minorHAnsi"/>
          <w:sz w:val="24"/>
          <w:szCs w:val="24"/>
        </w:rPr>
        <w:t>shot showing the same. [</w:t>
      </w:r>
      <w:r w:rsidR="002B4126">
        <w:rPr>
          <w:rFonts w:asciiTheme="minorHAnsi" w:eastAsiaTheme="minorHAnsi" w:hAnsiTheme="minorHAnsi"/>
          <w:b/>
          <w:sz w:val="24"/>
          <w:szCs w:val="24"/>
        </w:rPr>
        <w:t>1</w:t>
      </w:r>
      <w:r w:rsidR="00A8706F" w:rsidRPr="000B35D1">
        <w:rPr>
          <w:rFonts w:asciiTheme="minorHAnsi" w:eastAsiaTheme="minorHAnsi" w:hAnsiTheme="minorHAnsi"/>
          <w:b/>
          <w:sz w:val="24"/>
          <w:szCs w:val="24"/>
        </w:rPr>
        <w:t>0</w:t>
      </w:r>
      <w:r w:rsidR="009C4493" w:rsidRPr="000B35D1">
        <w:rPr>
          <w:rFonts w:asciiTheme="minorHAnsi" w:eastAsiaTheme="minorHAnsi" w:hAnsiTheme="minorHAnsi"/>
          <w:b/>
          <w:sz w:val="24"/>
          <w:szCs w:val="24"/>
        </w:rPr>
        <w:t xml:space="preserve"> points</w:t>
      </w:r>
      <w:r w:rsidR="009C4493" w:rsidRPr="00BB042F">
        <w:rPr>
          <w:rFonts w:asciiTheme="minorHAnsi" w:eastAsiaTheme="minorHAnsi" w:hAnsiTheme="minorHAnsi"/>
          <w:sz w:val="24"/>
          <w:szCs w:val="24"/>
        </w:rPr>
        <w:t>]</w:t>
      </w:r>
    </w:p>
    <w:p w14:paraId="7C4965EF" w14:textId="43175343" w:rsidR="006A50EF" w:rsidRPr="00797E6F" w:rsidRDefault="006A50EF" w:rsidP="006A50EF">
      <w:pPr>
        <w:spacing w:line="360" w:lineRule="auto"/>
        <w:rPr>
          <w:sz w:val="24"/>
          <w:szCs w:val="24"/>
        </w:rPr>
      </w:pPr>
      <w:r w:rsidRPr="006A50EF">
        <w:rPr>
          <w:noProof/>
          <w:sz w:val="24"/>
          <w:szCs w:val="24"/>
        </w:rPr>
        <w:drawing>
          <wp:inline distT="0" distB="0" distL="0" distR="0" wp14:anchorId="70E20914" wp14:editId="4183659E">
            <wp:extent cx="5600700" cy="528955"/>
            <wp:effectExtent l="0" t="0" r="0" b="4445"/>
            <wp:docPr id="109407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77968" name=""/>
                    <pic:cNvPicPr/>
                  </pic:nvPicPr>
                  <pic:blipFill>
                    <a:blip r:embed="rId19"/>
                    <a:stretch>
                      <a:fillRect/>
                    </a:stretch>
                  </pic:blipFill>
                  <pic:spPr>
                    <a:xfrm>
                      <a:off x="0" y="0"/>
                      <a:ext cx="5600700" cy="528955"/>
                    </a:xfrm>
                    <a:prstGeom prst="rect">
                      <a:avLst/>
                    </a:prstGeom>
                  </pic:spPr>
                </pic:pic>
              </a:graphicData>
            </a:graphic>
          </wp:inline>
        </w:drawing>
      </w:r>
    </w:p>
    <w:p w14:paraId="42BD4D34" w14:textId="476814E2" w:rsidR="002A0ACD" w:rsidRPr="00C84283" w:rsidRDefault="002A0ACD" w:rsidP="00FC6E9D">
      <w:pPr>
        <w:pStyle w:val="ListParagraph"/>
        <w:numPr>
          <w:ilvl w:val="0"/>
          <w:numId w:val="17"/>
        </w:numPr>
        <w:spacing w:line="360" w:lineRule="auto"/>
        <w:rPr>
          <w:bCs/>
        </w:rPr>
      </w:pPr>
      <w:r>
        <w:rPr>
          <w:bCs/>
          <w:sz w:val="24"/>
        </w:rPr>
        <w:t>What is another way of transferring data to your Amazon S3 bucket? [</w:t>
      </w:r>
      <w:r w:rsidRPr="002A0ACD">
        <w:rPr>
          <w:b/>
          <w:bCs/>
          <w:sz w:val="24"/>
        </w:rPr>
        <w:t>2 points</w:t>
      </w:r>
      <w:r>
        <w:rPr>
          <w:bCs/>
          <w:sz w:val="24"/>
        </w:rPr>
        <w:t>]</w:t>
      </w:r>
    </w:p>
    <w:p w14:paraId="75736A4A" w14:textId="5A02925C" w:rsidR="00C84283" w:rsidRPr="00C84283" w:rsidRDefault="00C84283" w:rsidP="00C84283">
      <w:pPr>
        <w:pStyle w:val="ListParagraph"/>
        <w:numPr>
          <w:ilvl w:val="0"/>
          <w:numId w:val="0"/>
        </w:numPr>
        <w:spacing w:line="360" w:lineRule="auto"/>
        <w:ind w:left="720"/>
        <w:rPr>
          <w:bCs/>
          <w:color w:val="FF0000"/>
        </w:rPr>
      </w:pPr>
      <w:r w:rsidRPr="00C84283">
        <w:rPr>
          <w:bCs/>
          <w:color w:val="FF0000"/>
          <w:sz w:val="24"/>
        </w:rPr>
        <w:t>I could use the boto3 library to input files via code.</w:t>
      </w:r>
    </w:p>
    <w:p w14:paraId="2D00577B" w14:textId="3E65E92B" w:rsidR="009C4493" w:rsidRPr="00C84283" w:rsidRDefault="00BF4E47" w:rsidP="00FC6E9D">
      <w:pPr>
        <w:pStyle w:val="ListParagraph"/>
        <w:numPr>
          <w:ilvl w:val="0"/>
          <w:numId w:val="17"/>
        </w:numPr>
        <w:spacing w:line="360" w:lineRule="auto"/>
        <w:rPr>
          <w:bCs/>
        </w:rPr>
      </w:pPr>
      <w:r w:rsidRPr="005B726B">
        <w:rPr>
          <w:rFonts w:cs="Times New Roman"/>
          <w:sz w:val="24"/>
          <w:szCs w:val="24"/>
        </w:rPr>
        <w:t xml:space="preserve">Create a </w:t>
      </w:r>
      <w:r w:rsidRPr="00797E6F">
        <w:rPr>
          <w:rFonts w:cs="Times New Roman"/>
          <w:b/>
          <w:sz w:val="24"/>
          <w:szCs w:val="24"/>
        </w:rPr>
        <w:t>cronjob</w:t>
      </w:r>
      <w:r w:rsidR="00797E6F">
        <w:rPr>
          <w:rFonts w:cs="Times New Roman"/>
          <w:sz w:val="24"/>
          <w:szCs w:val="24"/>
        </w:rPr>
        <w:t xml:space="preserve"> to sync</w:t>
      </w:r>
      <w:r w:rsidRPr="005B726B">
        <w:rPr>
          <w:rFonts w:cs="Times New Roman"/>
          <w:sz w:val="24"/>
          <w:szCs w:val="24"/>
        </w:rPr>
        <w:t xml:space="preserve"> every night. Paste a screenshot of the </w:t>
      </w:r>
      <w:r w:rsidRPr="00797E6F">
        <w:rPr>
          <w:rFonts w:cs="Times New Roman"/>
          <w:b/>
          <w:sz w:val="24"/>
          <w:szCs w:val="24"/>
        </w:rPr>
        <w:t>cronjob</w:t>
      </w:r>
      <w:r w:rsidRPr="005B726B">
        <w:rPr>
          <w:rFonts w:cs="Times New Roman"/>
          <w:sz w:val="24"/>
          <w:szCs w:val="24"/>
        </w:rPr>
        <w:t xml:space="preserve"> created.</w:t>
      </w:r>
      <w:r w:rsidR="00797E6F">
        <w:rPr>
          <w:rFonts w:cs="Times New Roman"/>
          <w:sz w:val="24"/>
          <w:szCs w:val="24"/>
        </w:rPr>
        <w:t xml:space="preserve"> [</w:t>
      </w:r>
      <w:r w:rsidR="00DC7527">
        <w:rPr>
          <w:rFonts w:cs="Times New Roman"/>
          <w:b/>
          <w:sz w:val="24"/>
          <w:szCs w:val="24"/>
        </w:rPr>
        <w:t>5</w:t>
      </w:r>
      <w:r w:rsidR="009C4493" w:rsidRPr="000B35D1">
        <w:rPr>
          <w:rFonts w:cs="Times New Roman"/>
          <w:b/>
          <w:sz w:val="24"/>
          <w:szCs w:val="24"/>
        </w:rPr>
        <w:t xml:space="preserve"> points</w:t>
      </w:r>
      <w:r w:rsidR="009C4493" w:rsidRPr="005B726B">
        <w:rPr>
          <w:rFonts w:cs="Times New Roman"/>
          <w:sz w:val="24"/>
          <w:szCs w:val="24"/>
        </w:rPr>
        <w:t>]</w:t>
      </w:r>
    </w:p>
    <w:p w14:paraId="47EE3E0A" w14:textId="7590C6C6" w:rsidR="00C84283" w:rsidRPr="00C84283" w:rsidRDefault="00C84283" w:rsidP="00C84283">
      <w:pPr>
        <w:pStyle w:val="ListParagraph"/>
        <w:numPr>
          <w:ilvl w:val="0"/>
          <w:numId w:val="0"/>
        </w:numPr>
        <w:spacing w:line="360" w:lineRule="auto"/>
        <w:ind w:left="720"/>
        <w:rPr>
          <w:bCs/>
          <w:color w:val="FF0000"/>
        </w:rPr>
      </w:pPr>
      <w:r w:rsidRPr="00C84283">
        <w:rPr>
          <w:bCs/>
          <w:color w:val="FF0000"/>
        </w:rPr>
        <w:t>0 0 * * * /</w:t>
      </w:r>
      <w:proofErr w:type="spellStart"/>
      <w:r w:rsidRPr="00C84283">
        <w:rPr>
          <w:bCs/>
          <w:color w:val="FF0000"/>
        </w:rPr>
        <w:t>usr</w:t>
      </w:r>
      <w:proofErr w:type="spellEnd"/>
      <w:r w:rsidRPr="00C84283">
        <w:rPr>
          <w:bCs/>
          <w:color w:val="FF0000"/>
        </w:rPr>
        <w:t>/bin/</w:t>
      </w:r>
      <w:proofErr w:type="spellStart"/>
      <w:r w:rsidRPr="00C84283">
        <w:rPr>
          <w:bCs/>
          <w:color w:val="FF0000"/>
        </w:rPr>
        <w:t>aws</w:t>
      </w:r>
      <w:proofErr w:type="spellEnd"/>
      <w:r w:rsidRPr="00C84283">
        <w:rPr>
          <w:bCs/>
          <w:color w:val="FF0000"/>
        </w:rPr>
        <w:t xml:space="preserve"> s3 sync /home/ubuntu/my-folder/ s3://my-bucket/ &gt;&gt; /home/ubuntu/s3_sync.log 2&gt;&amp;1</w:t>
      </w:r>
    </w:p>
    <w:p w14:paraId="3FD82CCB" w14:textId="227B3F9A" w:rsidR="002A0ACD" w:rsidRPr="002A0ACD" w:rsidRDefault="002A0ACD" w:rsidP="00FC6E9D">
      <w:pPr>
        <w:pStyle w:val="ListParagraph"/>
        <w:numPr>
          <w:ilvl w:val="0"/>
          <w:numId w:val="17"/>
        </w:numPr>
        <w:spacing w:line="360" w:lineRule="auto"/>
        <w:rPr>
          <w:bCs/>
          <w:sz w:val="24"/>
        </w:rPr>
      </w:pPr>
      <w:r w:rsidRPr="002A0ACD">
        <w:rPr>
          <w:bCs/>
          <w:sz w:val="24"/>
        </w:rPr>
        <w:t>What is Amazon Glacier and how is it different from S3?</w:t>
      </w:r>
      <w:r>
        <w:rPr>
          <w:bCs/>
          <w:sz w:val="24"/>
        </w:rPr>
        <w:t xml:space="preserve"> [</w:t>
      </w:r>
      <w:r w:rsidRPr="002A0ACD">
        <w:rPr>
          <w:b/>
          <w:bCs/>
          <w:sz w:val="24"/>
        </w:rPr>
        <w:t>3 points</w:t>
      </w:r>
      <w:r>
        <w:rPr>
          <w:bCs/>
          <w:sz w:val="24"/>
        </w:rPr>
        <w:t>]</w:t>
      </w:r>
    </w:p>
    <w:p w14:paraId="0C423A63" w14:textId="33AB5CFA" w:rsidR="002E57C0" w:rsidRPr="00C84283" w:rsidRDefault="00C84283" w:rsidP="00C84283">
      <w:pPr>
        <w:spacing w:line="360" w:lineRule="auto"/>
        <w:ind w:left="720"/>
        <w:rPr>
          <w:bCs/>
          <w:color w:val="FF0000"/>
        </w:rPr>
      </w:pPr>
      <w:r>
        <w:rPr>
          <w:bCs/>
          <w:color w:val="FF0000"/>
        </w:rPr>
        <w:t xml:space="preserve">Glacier is a slightly slower access version of S3. It costs less, but getting access to materials is a bit slower. It is </w:t>
      </w:r>
      <w:proofErr w:type="gramStart"/>
      <w:r>
        <w:rPr>
          <w:bCs/>
          <w:color w:val="FF0000"/>
        </w:rPr>
        <w:t>most commonly used</w:t>
      </w:r>
      <w:proofErr w:type="gramEnd"/>
      <w:r>
        <w:rPr>
          <w:bCs/>
          <w:color w:val="FF0000"/>
        </w:rPr>
        <w:t xml:space="preserve"> for archival file storage. </w:t>
      </w:r>
    </w:p>
    <w:p w14:paraId="43CE8FDB" w14:textId="77777777" w:rsidR="008D307A" w:rsidRDefault="009C4493" w:rsidP="00FC6E9D">
      <w:pPr>
        <w:pStyle w:val="Heading1"/>
        <w:keepLines/>
        <w:spacing w:after="0" w:line="259" w:lineRule="auto"/>
      </w:pPr>
      <w:r>
        <w:rPr>
          <w:rFonts w:asciiTheme="minorHAnsi" w:hAnsiTheme="minorHAnsi"/>
          <w:b w:val="0"/>
          <w:bCs w:val="0"/>
          <w:color w:val="365F91" w:themeColor="accent1" w:themeShade="BF"/>
          <w:kern w:val="0"/>
        </w:rPr>
        <w:t>Part 4</w:t>
      </w:r>
    </w:p>
    <w:p w14:paraId="28B4D6CC" w14:textId="3CA11C2A" w:rsidR="006514DE" w:rsidRPr="006514DE" w:rsidRDefault="0089052B" w:rsidP="00FC6E9D">
      <w:pPr>
        <w:pStyle w:val="Heading1"/>
        <w:keepLines/>
        <w:spacing w:after="0" w:line="259" w:lineRule="auto"/>
        <w:rPr>
          <w:rFonts w:asciiTheme="minorHAnsi" w:hAnsiTheme="minorHAnsi"/>
          <w:b w:val="0"/>
          <w:color w:val="365F91" w:themeColor="accent1" w:themeShade="BF"/>
        </w:rPr>
      </w:pPr>
      <w:r w:rsidRPr="008D307A">
        <w:rPr>
          <w:rFonts w:asciiTheme="minorHAnsi" w:hAnsiTheme="minorHAnsi"/>
          <w:b w:val="0"/>
          <w:color w:val="365F91" w:themeColor="accent1" w:themeShade="BF"/>
        </w:rPr>
        <w:t xml:space="preserve">Objective 4.1 – </w:t>
      </w:r>
      <w:r w:rsidR="009C4493" w:rsidRPr="008D307A">
        <w:rPr>
          <w:rFonts w:asciiTheme="minorHAnsi" w:hAnsiTheme="minorHAnsi"/>
          <w:b w:val="0"/>
          <w:color w:val="365F91" w:themeColor="accent1" w:themeShade="BF"/>
        </w:rPr>
        <w:t>Monitoring</w:t>
      </w:r>
      <w:r w:rsidRPr="008D307A">
        <w:rPr>
          <w:rFonts w:asciiTheme="minorHAnsi" w:hAnsiTheme="minorHAnsi"/>
          <w:b w:val="0"/>
          <w:color w:val="365F91" w:themeColor="accent1" w:themeShade="BF"/>
        </w:rPr>
        <w:t xml:space="preserve"> using CloudWatch</w:t>
      </w:r>
    </w:p>
    <w:p w14:paraId="6DC3FA77" w14:textId="6F46453C" w:rsidR="00C84283" w:rsidRDefault="00015F85" w:rsidP="00C84283">
      <w:pPr>
        <w:pStyle w:val="Heading1"/>
        <w:keepLines/>
        <w:numPr>
          <w:ilvl w:val="0"/>
          <w:numId w:val="28"/>
        </w:numPr>
        <w:spacing w:after="0" w:line="360" w:lineRule="auto"/>
        <w:rPr>
          <w:rFonts w:asciiTheme="minorHAnsi" w:eastAsiaTheme="minorHAnsi" w:hAnsiTheme="minorHAnsi" w:cs="Times New Roman"/>
          <w:b w:val="0"/>
          <w:bCs w:val="0"/>
          <w:kern w:val="0"/>
          <w:sz w:val="24"/>
          <w:szCs w:val="24"/>
        </w:rPr>
      </w:pPr>
      <w:r w:rsidRPr="008D307A">
        <w:rPr>
          <w:rFonts w:asciiTheme="minorHAnsi" w:eastAsiaTheme="minorHAnsi" w:hAnsiTheme="minorHAnsi" w:cs="Times New Roman"/>
          <w:b w:val="0"/>
          <w:bCs w:val="0"/>
          <w:kern w:val="0"/>
          <w:sz w:val="24"/>
          <w:szCs w:val="24"/>
        </w:rPr>
        <w:t xml:space="preserve">Click on any of the running EC2 instances </w:t>
      </w:r>
      <w:r w:rsidR="001D51F1">
        <w:rPr>
          <w:rFonts w:asciiTheme="minorHAnsi" w:eastAsiaTheme="minorHAnsi" w:hAnsiTheme="minorHAnsi" w:cs="Times New Roman"/>
          <w:b w:val="0"/>
          <w:bCs w:val="0"/>
          <w:kern w:val="0"/>
          <w:sz w:val="24"/>
          <w:szCs w:val="24"/>
        </w:rPr>
        <w:t>and</w:t>
      </w:r>
      <w:r w:rsidRPr="008D307A">
        <w:rPr>
          <w:rFonts w:asciiTheme="minorHAnsi" w:eastAsiaTheme="minorHAnsi" w:hAnsiTheme="minorHAnsi" w:cs="Times New Roman"/>
          <w:b w:val="0"/>
          <w:bCs w:val="0"/>
          <w:kern w:val="0"/>
          <w:sz w:val="24"/>
          <w:szCs w:val="24"/>
        </w:rPr>
        <w:t xml:space="preserve"> check the monitoring tab for EC2 metrics. What are the key metrics that you see </w:t>
      </w:r>
      <w:r w:rsidR="001D51F1">
        <w:rPr>
          <w:rFonts w:asciiTheme="minorHAnsi" w:eastAsiaTheme="minorHAnsi" w:hAnsiTheme="minorHAnsi" w:cs="Times New Roman"/>
          <w:b w:val="0"/>
          <w:bCs w:val="0"/>
          <w:kern w:val="0"/>
          <w:sz w:val="24"/>
          <w:szCs w:val="24"/>
        </w:rPr>
        <w:t>and</w:t>
      </w:r>
      <w:r w:rsidRPr="008D307A">
        <w:rPr>
          <w:rFonts w:asciiTheme="minorHAnsi" w:eastAsiaTheme="minorHAnsi" w:hAnsiTheme="minorHAnsi" w:cs="Times New Roman"/>
          <w:b w:val="0"/>
          <w:bCs w:val="0"/>
          <w:kern w:val="0"/>
          <w:sz w:val="24"/>
          <w:szCs w:val="24"/>
        </w:rPr>
        <w:t xml:space="preserve"> why is this important</w:t>
      </w:r>
      <w:r w:rsidR="009D70DC" w:rsidRPr="008D307A">
        <w:rPr>
          <w:rFonts w:asciiTheme="minorHAnsi" w:eastAsiaTheme="minorHAnsi" w:hAnsiTheme="minorHAnsi" w:cs="Times New Roman"/>
          <w:b w:val="0"/>
          <w:bCs w:val="0"/>
          <w:kern w:val="0"/>
          <w:sz w:val="24"/>
          <w:szCs w:val="24"/>
        </w:rPr>
        <w:t xml:space="preserve"> for an organization</w:t>
      </w:r>
      <w:r w:rsidRPr="008D307A">
        <w:rPr>
          <w:rFonts w:asciiTheme="minorHAnsi" w:eastAsiaTheme="minorHAnsi" w:hAnsiTheme="minorHAnsi" w:cs="Times New Roman"/>
          <w:b w:val="0"/>
          <w:bCs w:val="0"/>
          <w:kern w:val="0"/>
          <w:sz w:val="24"/>
          <w:szCs w:val="24"/>
        </w:rPr>
        <w:t>?  [</w:t>
      </w:r>
      <w:r w:rsidR="00314BC2">
        <w:rPr>
          <w:rFonts w:asciiTheme="minorHAnsi" w:eastAsiaTheme="minorHAnsi" w:hAnsiTheme="minorHAnsi" w:cs="Times New Roman"/>
          <w:bCs w:val="0"/>
          <w:kern w:val="0"/>
          <w:sz w:val="24"/>
          <w:szCs w:val="24"/>
        </w:rPr>
        <w:t>5</w:t>
      </w:r>
      <w:r w:rsidRPr="000B35D1">
        <w:rPr>
          <w:rFonts w:asciiTheme="minorHAnsi" w:eastAsiaTheme="minorHAnsi" w:hAnsiTheme="minorHAnsi" w:cs="Times New Roman"/>
          <w:bCs w:val="0"/>
          <w:kern w:val="0"/>
          <w:sz w:val="24"/>
          <w:szCs w:val="24"/>
        </w:rPr>
        <w:t xml:space="preserve"> points</w:t>
      </w:r>
      <w:r w:rsidRPr="008D307A">
        <w:rPr>
          <w:rFonts w:asciiTheme="minorHAnsi" w:eastAsiaTheme="minorHAnsi" w:hAnsiTheme="minorHAnsi" w:cs="Times New Roman"/>
          <w:b w:val="0"/>
          <w:bCs w:val="0"/>
          <w:kern w:val="0"/>
          <w:sz w:val="24"/>
          <w:szCs w:val="24"/>
        </w:rPr>
        <w:t>]</w:t>
      </w:r>
    </w:p>
    <w:p w14:paraId="6E48D6DA" w14:textId="1D01E454" w:rsidR="00C84283" w:rsidRDefault="00C84283" w:rsidP="00C84283">
      <w:pPr>
        <w:rPr>
          <w:rFonts w:eastAsiaTheme="minorHAnsi"/>
        </w:rPr>
      </w:pPr>
      <w:r w:rsidRPr="00C84283">
        <w:rPr>
          <w:rFonts w:eastAsiaTheme="minorHAnsi"/>
          <w:noProof/>
        </w:rPr>
        <w:drawing>
          <wp:inline distT="0" distB="0" distL="0" distR="0" wp14:anchorId="6CA13E22" wp14:editId="5D6538B1">
            <wp:extent cx="5600700" cy="2301240"/>
            <wp:effectExtent l="0" t="0" r="0" b="3810"/>
            <wp:docPr id="269153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53958" name="Picture 1" descr="A screenshot of a computer&#10;&#10;AI-generated content may be incorrect."/>
                    <pic:cNvPicPr/>
                  </pic:nvPicPr>
                  <pic:blipFill>
                    <a:blip r:embed="rId20"/>
                    <a:stretch>
                      <a:fillRect/>
                    </a:stretch>
                  </pic:blipFill>
                  <pic:spPr>
                    <a:xfrm>
                      <a:off x="0" y="0"/>
                      <a:ext cx="5600700" cy="2301240"/>
                    </a:xfrm>
                    <a:prstGeom prst="rect">
                      <a:avLst/>
                    </a:prstGeom>
                  </pic:spPr>
                </pic:pic>
              </a:graphicData>
            </a:graphic>
          </wp:inline>
        </w:drawing>
      </w:r>
    </w:p>
    <w:p w14:paraId="2B7BE032" w14:textId="49B9DF20" w:rsidR="00C84283" w:rsidRPr="00C84283" w:rsidRDefault="00C84283" w:rsidP="00C84283">
      <w:pPr>
        <w:rPr>
          <w:rFonts w:eastAsiaTheme="minorHAnsi"/>
          <w:color w:val="FF0000"/>
        </w:rPr>
      </w:pPr>
      <w:r>
        <w:rPr>
          <w:rFonts w:eastAsiaTheme="minorHAnsi"/>
        </w:rPr>
        <w:lastRenderedPageBreak/>
        <w:tab/>
      </w:r>
      <w:r>
        <w:rPr>
          <w:rFonts w:eastAsiaTheme="minorHAnsi"/>
          <w:color w:val="FF0000"/>
        </w:rPr>
        <w:t xml:space="preserve">Some of the key metrics I see </w:t>
      </w:r>
      <w:proofErr w:type="gramStart"/>
      <w:r>
        <w:rPr>
          <w:rFonts w:eastAsiaTheme="minorHAnsi"/>
          <w:color w:val="FF0000"/>
        </w:rPr>
        <w:t>are:</w:t>
      </w:r>
      <w:proofErr w:type="gramEnd"/>
      <w:r>
        <w:rPr>
          <w:rFonts w:eastAsiaTheme="minorHAnsi"/>
          <w:color w:val="FF0000"/>
        </w:rPr>
        <w:t xml:space="preserve"> CPU util, Network in/out, CPU credit balance, etc. This is important for an organization in many ways, some being for managing cost and need for instances/services. They need to know what’s going on so they can alter their network accordingly and efficiently. </w:t>
      </w:r>
    </w:p>
    <w:p w14:paraId="23D1A683" w14:textId="6AAD039C" w:rsidR="002E57C0" w:rsidRDefault="009D70DC" w:rsidP="00FC6E9D">
      <w:pPr>
        <w:pStyle w:val="ListParagraph"/>
        <w:numPr>
          <w:ilvl w:val="0"/>
          <w:numId w:val="28"/>
        </w:numPr>
        <w:spacing w:line="360" w:lineRule="auto"/>
        <w:rPr>
          <w:sz w:val="24"/>
          <w:szCs w:val="24"/>
        </w:rPr>
      </w:pPr>
      <w:r w:rsidRPr="008D307A">
        <w:rPr>
          <w:sz w:val="24"/>
          <w:szCs w:val="24"/>
        </w:rPr>
        <w:t xml:space="preserve">Enable detail monitoring for CloudWatch metrics. What is the difference between Basic monitoring </w:t>
      </w:r>
      <w:r w:rsidR="001D51F1">
        <w:rPr>
          <w:sz w:val="24"/>
          <w:szCs w:val="24"/>
        </w:rPr>
        <w:t>and</w:t>
      </w:r>
      <w:r w:rsidRPr="008D307A">
        <w:rPr>
          <w:sz w:val="24"/>
          <w:szCs w:val="24"/>
        </w:rPr>
        <w:t xml:space="preserve"> Detailed monitoring? [</w:t>
      </w:r>
      <w:r w:rsidR="00615F35">
        <w:rPr>
          <w:b/>
          <w:sz w:val="24"/>
          <w:szCs w:val="24"/>
        </w:rPr>
        <w:t>5</w:t>
      </w:r>
      <w:r w:rsidRPr="000B35D1">
        <w:rPr>
          <w:b/>
          <w:sz w:val="24"/>
          <w:szCs w:val="24"/>
        </w:rPr>
        <w:t xml:space="preserve"> points</w:t>
      </w:r>
      <w:r w:rsidRPr="008D307A">
        <w:rPr>
          <w:sz w:val="24"/>
          <w:szCs w:val="24"/>
        </w:rPr>
        <w:t>]</w:t>
      </w:r>
    </w:p>
    <w:p w14:paraId="0CACCE00" w14:textId="228A7378" w:rsidR="00C84283" w:rsidRPr="00D558A5" w:rsidRDefault="00D558A5" w:rsidP="00C84283">
      <w:pPr>
        <w:pStyle w:val="ListParagraph"/>
        <w:numPr>
          <w:ilvl w:val="0"/>
          <w:numId w:val="0"/>
        </w:numPr>
        <w:spacing w:line="360" w:lineRule="auto"/>
        <w:ind w:left="720"/>
        <w:rPr>
          <w:color w:val="FF0000"/>
          <w:sz w:val="24"/>
          <w:szCs w:val="24"/>
        </w:rPr>
      </w:pPr>
      <w:r>
        <w:rPr>
          <w:color w:val="FF0000"/>
          <w:sz w:val="24"/>
          <w:szCs w:val="24"/>
        </w:rPr>
        <w:t>Instead of monitoring every 5 minutes, it brings it down to 1 minute.</w:t>
      </w:r>
    </w:p>
    <w:p w14:paraId="40A58B3F" w14:textId="5C669DC6" w:rsidR="00E931F9" w:rsidRPr="00E038CC" w:rsidRDefault="009D70DC" w:rsidP="00FC6E9D">
      <w:pPr>
        <w:pStyle w:val="ListParagraph"/>
        <w:numPr>
          <w:ilvl w:val="0"/>
          <w:numId w:val="28"/>
        </w:numPr>
        <w:spacing w:line="360" w:lineRule="auto"/>
        <w:rPr>
          <w:sz w:val="24"/>
          <w:szCs w:val="24"/>
        </w:rPr>
      </w:pPr>
      <w:r w:rsidRPr="00E038CC">
        <w:rPr>
          <w:sz w:val="24"/>
          <w:szCs w:val="24"/>
        </w:rPr>
        <w:t xml:space="preserve">Create a new </w:t>
      </w:r>
      <w:r w:rsidRPr="00E038CC">
        <w:rPr>
          <w:b/>
          <w:sz w:val="24"/>
          <w:szCs w:val="24"/>
        </w:rPr>
        <w:t>CloudWatch alarm</w:t>
      </w:r>
      <w:r w:rsidRPr="00E038CC">
        <w:rPr>
          <w:sz w:val="24"/>
          <w:szCs w:val="24"/>
        </w:rPr>
        <w:t xml:space="preserve"> to monitor </w:t>
      </w:r>
      <w:r w:rsidRPr="00E038CC">
        <w:rPr>
          <w:b/>
          <w:sz w:val="24"/>
          <w:szCs w:val="24"/>
        </w:rPr>
        <w:t>average CPU utilization</w:t>
      </w:r>
      <w:r w:rsidRPr="00E038CC">
        <w:rPr>
          <w:sz w:val="24"/>
          <w:szCs w:val="24"/>
        </w:rPr>
        <w:t>.</w:t>
      </w:r>
      <w:r w:rsidR="0089052B" w:rsidRPr="00E038CC">
        <w:rPr>
          <w:sz w:val="24"/>
          <w:szCs w:val="24"/>
        </w:rPr>
        <w:t xml:space="preserve"> The alarm should take effect when average CPU utilization is greater than a user-defined threshold. Alarm should send an </w:t>
      </w:r>
      <w:r w:rsidR="0089052B" w:rsidRPr="00E038CC">
        <w:rPr>
          <w:b/>
          <w:sz w:val="24"/>
          <w:szCs w:val="24"/>
        </w:rPr>
        <w:t>E-Mail</w:t>
      </w:r>
      <w:r w:rsidR="0089052B" w:rsidRPr="00E038CC">
        <w:rPr>
          <w:sz w:val="24"/>
          <w:szCs w:val="24"/>
        </w:rPr>
        <w:t xml:space="preserve"> to the recipients entered during the alarm configuration. Paste a screenshot of the alarm created and the Email that you received</w:t>
      </w:r>
      <w:r w:rsidR="009B26F5" w:rsidRPr="00E038CC">
        <w:rPr>
          <w:sz w:val="24"/>
          <w:szCs w:val="24"/>
        </w:rPr>
        <w:t>.</w:t>
      </w:r>
      <w:r w:rsidR="004B5688" w:rsidRPr="00E038CC">
        <w:rPr>
          <w:sz w:val="24"/>
          <w:szCs w:val="24"/>
        </w:rPr>
        <w:t xml:space="preserve"> </w:t>
      </w:r>
      <w:r w:rsidR="002E57C0" w:rsidRPr="00E038CC">
        <w:rPr>
          <w:sz w:val="24"/>
          <w:szCs w:val="24"/>
        </w:rPr>
        <w:t>[</w:t>
      </w:r>
      <w:r w:rsidR="00FA0BF4" w:rsidRPr="00FA0BF4">
        <w:rPr>
          <w:b/>
          <w:sz w:val="24"/>
          <w:szCs w:val="24"/>
        </w:rPr>
        <w:t>1</w:t>
      </w:r>
      <w:r w:rsidR="002E57C0" w:rsidRPr="00E038CC">
        <w:rPr>
          <w:b/>
          <w:sz w:val="24"/>
          <w:szCs w:val="24"/>
        </w:rPr>
        <w:t>0 points</w:t>
      </w:r>
      <w:r w:rsidR="002E57C0" w:rsidRPr="00E038CC">
        <w:rPr>
          <w:sz w:val="24"/>
          <w:szCs w:val="24"/>
        </w:rPr>
        <w:t>]</w:t>
      </w:r>
    </w:p>
    <w:p w14:paraId="6450A8B6" w14:textId="3F6BC2A4" w:rsidR="002E57C0" w:rsidRDefault="002A0ACD" w:rsidP="00037A1F">
      <w:pPr>
        <w:spacing w:line="360" w:lineRule="auto"/>
        <w:ind w:left="720"/>
        <w:rPr>
          <w:rFonts w:asciiTheme="minorHAnsi" w:hAnsiTheme="minorHAnsi"/>
          <w:sz w:val="24"/>
          <w:szCs w:val="24"/>
        </w:rPr>
      </w:pPr>
      <w:r w:rsidRPr="002A0ACD">
        <w:rPr>
          <w:rFonts w:asciiTheme="minorHAnsi" w:hAnsiTheme="minorHAnsi"/>
          <w:sz w:val="24"/>
          <w:szCs w:val="24"/>
        </w:rPr>
        <w:t>[</w:t>
      </w:r>
      <w:r w:rsidR="0089052B" w:rsidRPr="002A0ACD">
        <w:rPr>
          <w:rFonts w:asciiTheme="minorHAnsi" w:hAnsiTheme="minorHAnsi"/>
          <w:b/>
          <w:color w:val="FF0000"/>
          <w:sz w:val="24"/>
          <w:szCs w:val="24"/>
        </w:rPr>
        <w:t>NOTE:</w:t>
      </w:r>
      <w:r w:rsidR="0089052B" w:rsidRPr="002A0ACD">
        <w:rPr>
          <w:rFonts w:asciiTheme="minorHAnsi" w:hAnsiTheme="minorHAnsi"/>
          <w:sz w:val="24"/>
          <w:szCs w:val="24"/>
        </w:rPr>
        <w:t xml:space="preserve"> For simplicity, enter the threshold to be less than 1%.</w:t>
      </w:r>
      <w:r w:rsidR="00037A1F">
        <w:rPr>
          <w:rFonts w:asciiTheme="minorHAnsi" w:hAnsiTheme="minorHAnsi"/>
          <w:sz w:val="24"/>
          <w:szCs w:val="24"/>
        </w:rPr>
        <w:t xml:space="preserve"> Or you can use the </w:t>
      </w:r>
      <w:hyperlink r:id="rId21" w:history="1">
        <w:r w:rsidR="00037A1F" w:rsidRPr="00037A1F">
          <w:rPr>
            <w:rStyle w:val="Hyperlink"/>
            <w:rFonts w:asciiTheme="minorHAnsi" w:hAnsiTheme="minorHAnsi"/>
            <w:sz w:val="24"/>
            <w:szCs w:val="24"/>
          </w:rPr>
          <w:t>Linux stress tool</w:t>
        </w:r>
      </w:hyperlink>
      <w:r w:rsidR="00037A1F">
        <w:rPr>
          <w:rFonts w:asciiTheme="minorHAnsi" w:hAnsiTheme="minorHAnsi"/>
          <w:sz w:val="24"/>
          <w:szCs w:val="24"/>
        </w:rPr>
        <w:t xml:space="preserve"> to generate artificial stress on your instance to increase its CPU utilization.</w:t>
      </w:r>
      <w:r w:rsidRPr="002A0ACD">
        <w:rPr>
          <w:rFonts w:asciiTheme="minorHAnsi" w:hAnsiTheme="minorHAnsi"/>
          <w:sz w:val="24"/>
          <w:szCs w:val="24"/>
        </w:rPr>
        <w:t>]</w:t>
      </w:r>
    </w:p>
    <w:p w14:paraId="5904392D" w14:textId="3CE83575" w:rsidR="00836484" w:rsidRPr="002A0ACD" w:rsidRDefault="00836484" w:rsidP="00836484">
      <w:pPr>
        <w:spacing w:line="360" w:lineRule="auto"/>
        <w:rPr>
          <w:rFonts w:asciiTheme="minorHAnsi" w:hAnsiTheme="minorHAnsi"/>
          <w:sz w:val="24"/>
          <w:szCs w:val="24"/>
        </w:rPr>
      </w:pPr>
      <w:r w:rsidRPr="00836484">
        <w:rPr>
          <w:rFonts w:asciiTheme="minorHAnsi" w:hAnsiTheme="minorHAnsi"/>
          <w:noProof/>
          <w:sz w:val="24"/>
          <w:szCs w:val="24"/>
        </w:rPr>
        <w:drawing>
          <wp:inline distT="0" distB="0" distL="0" distR="0" wp14:anchorId="3357AEA8" wp14:editId="6855540E">
            <wp:extent cx="5600700" cy="3222625"/>
            <wp:effectExtent l="0" t="0" r="0" b="0"/>
            <wp:docPr id="2120850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0663" name="Picture 1" descr="A screenshot of a computer&#10;&#10;AI-generated content may be incorrect."/>
                    <pic:cNvPicPr/>
                  </pic:nvPicPr>
                  <pic:blipFill>
                    <a:blip r:embed="rId22"/>
                    <a:stretch>
                      <a:fillRect/>
                    </a:stretch>
                  </pic:blipFill>
                  <pic:spPr>
                    <a:xfrm>
                      <a:off x="0" y="0"/>
                      <a:ext cx="5600700" cy="3222625"/>
                    </a:xfrm>
                    <a:prstGeom prst="rect">
                      <a:avLst/>
                    </a:prstGeom>
                  </pic:spPr>
                </pic:pic>
              </a:graphicData>
            </a:graphic>
          </wp:inline>
        </w:drawing>
      </w:r>
    </w:p>
    <w:p w14:paraId="5523FE24" w14:textId="5FC5247A" w:rsidR="00E931F9" w:rsidRPr="00836484" w:rsidRDefault="00C13088" w:rsidP="00FC6E9D">
      <w:pPr>
        <w:pStyle w:val="ListParagraph"/>
        <w:numPr>
          <w:ilvl w:val="0"/>
          <w:numId w:val="28"/>
        </w:numPr>
        <w:spacing w:line="360" w:lineRule="auto"/>
        <w:rPr>
          <w:bCs/>
        </w:rPr>
      </w:pPr>
      <w:r w:rsidRPr="006514DE">
        <w:rPr>
          <w:sz w:val="24"/>
          <w:szCs w:val="24"/>
        </w:rPr>
        <w:t xml:space="preserve">Which </w:t>
      </w:r>
      <w:r w:rsidR="002E57C0" w:rsidRPr="006514DE">
        <w:rPr>
          <w:sz w:val="24"/>
          <w:szCs w:val="24"/>
        </w:rPr>
        <w:t xml:space="preserve">is the service </w:t>
      </w:r>
      <w:r w:rsidRPr="006514DE">
        <w:rPr>
          <w:sz w:val="24"/>
          <w:szCs w:val="24"/>
        </w:rPr>
        <w:t xml:space="preserve">used by </w:t>
      </w:r>
      <w:r w:rsidRPr="00275E91">
        <w:rPr>
          <w:sz w:val="24"/>
          <w:szCs w:val="24"/>
        </w:rPr>
        <w:t>CloudWatch</w:t>
      </w:r>
      <w:r w:rsidRPr="006514DE">
        <w:rPr>
          <w:sz w:val="24"/>
          <w:szCs w:val="24"/>
        </w:rPr>
        <w:t xml:space="preserve"> to send out </w:t>
      </w:r>
      <w:r w:rsidRPr="00275E91">
        <w:rPr>
          <w:sz w:val="24"/>
          <w:szCs w:val="24"/>
        </w:rPr>
        <w:t>E-Mail</w:t>
      </w:r>
      <w:r w:rsidRPr="006514DE">
        <w:rPr>
          <w:sz w:val="24"/>
          <w:szCs w:val="24"/>
        </w:rPr>
        <w:t xml:space="preserve"> notifications? [</w:t>
      </w:r>
      <w:r w:rsidR="002A0ACD">
        <w:rPr>
          <w:b/>
          <w:sz w:val="24"/>
          <w:szCs w:val="24"/>
        </w:rPr>
        <w:t>5</w:t>
      </w:r>
      <w:r w:rsidRPr="000B35D1">
        <w:rPr>
          <w:b/>
          <w:sz w:val="24"/>
          <w:szCs w:val="24"/>
        </w:rPr>
        <w:t xml:space="preserve"> points</w:t>
      </w:r>
      <w:r w:rsidRPr="006514DE">
        <w:rPr>
          <w:sz w:val="24"/>
          <w:szCs w:val="24"/>
        </w:rPr>
        <w:t>]</w:t>
      </w:r>
    </w:p>
    <w:p w14:paraId="3F701E0B" w14:textId="613E9392" w:rsidR="00836484" w:rsidRPr="00836484" w:rsidRDefault="00836484" w:rsidP="00836484">
      <w:pPr>
        <w:pStyle w:val="ListParagraph"/>
        <w:numPr>
          <w:ilvl w:val="0"/>
          <w:numId w:val="0"/>
        </w:numPr>
        <w:spacing w:line="360" w:lineRule="auto"/>
        <w:ind w:left="720"/>
        <w:rPr>
          <w:bCs/>
          <w:color w:val="FF0000"/>
        </w:rPr>
      </w:pPr>
      <w:r>
        <w:rPr>
          <w:bCs/>
          <w:color w:val="FF0000"/>
        </w:rPr>
        <w:t>It is the Simple Notification Service (SNS)</w:t>
      </w:r>
    </w:p>
    <w:p w14:paraId="5B600962" w14:textId="13D0A4BB" w:rsidR="00E56AA8" w:rsidRPr="00165E1C" w:rsidRDefault="00E56AA8" w:rsidP="00FC6E9D">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lastRenderedPageBreak/>
        <w:t>Part 5</w:t>
      </w:r>
    </w:p>
    <w:p w14:paraId="0ABF93B2" w14:textId="06C047AA" w:rsidR="00E56AA8" w:rsidRDefault="00E56AA8"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 xml:space="preserve">Objective 5.1 Setting up BOTO3 </w:t>
      </w:r>
      <w:r w:rsidR="00761BA0">
        <w:rPr>
          <w:rFonts w:asciiTheme="minorHAnsi" w:hAnsiTheme="minorHAnsi"/>
          <w:b w:val="0"/>
          <w:color w:val="365F91" w:themeColor="accent1" w:themeShade="BF"/>
        </w:rPr>
        <w:t>for AWS resource automation</w:t>
      </w:r>
    </w:p>
    <w:p w14:paraId="198A0B31" w14:textId="5FDC26BF" w:rsidR="00D83705" w:rsidRDefault="00D83705" w:rsidP="00FC6E9D"/>
    <w:p w14:paraId="10080166" w14:textId="6390BEC1" w:rsidR="00D83705" w:rsidRDefault="00D83705" w:rsidP="00FC6E9D">
      <w:pPr>
        <w:pStyle w:val="ListParagraph"/>
        <w:numPr>
          <w:ilvl w:val="0"/>
          <w:numId w:val="39"/>
        </w:numPr>
        <w:spacing w:line="360" w:lineRule="auto"/>
        <w:rPr>
          <w:sz w:val="24"/>
          <w:szCs w:val="24"/>
        </w:rPr>
      </w:pPr>
      <w:r w:rsidRPr="00D83705">
        <w:rPr>
          <w:sz w:val="24"/>
          <w:szCs w:val="24"/>
        </w:rPr>
        <w:t>Install B</w:t>
      </w:r>
      <w:r w:rsidR="00AC6EE6">
        <w:rPr>
          <w:sz w:val="24"/>
          <w:szCs w:val="24"/>
        </w:rPr>
        <w:t>oto 3</w:t>
      </w:r>
      <w:r>
        <w:rPr>
          <w:sz w:val="24"/>
          <w:szCs w:val="24"/>
        </w:rPr>
        <w:t xml:space="preserve"> on your machine using</w:t>
      </w:r>
      <w:r w:rsidRPr="00D83705">
        <w:rPr>
          <w:sz w:val="24"/>
          <w:szCs w:val="24"/>
        </w:rPr>
        <w:t xml:space="preserve"> “</w:t>
      </w:r>
      <w:proofErr w:type="spellStart"/>
      <w:r w:rsidR="008E1948">
        <w:rPr>
          <w:sz w:val="24"/>
          <w:szCs w:val="24"/>
        </w:rPr>
        <w:t>sudo</w:t>
      </w:r>
      <w:proofErr w:type="spellEnd"/>
      <w:r w:rsidR="008E1948">
        <w:rPr>
          <w:sz w:val="24"/>
          <w:szCs w:val="24"/>
        </w:rPr>
        <w:t xml:space="preserve"> -H </w:t>
      </w:r>
      <w:r w:rsidRPr="00D83705">
        <w:rPr>
          <w:sz w:val="24"/>
          <w:szCs w:val="24"/>
        </w:rPr>
        <w:t>pip i</w:t>
      </w:r>
      <w:r>
        <w:rPr>
          <w:sz w:val="24"/>
          <w:szCs w:val="24"/>
        </w:rPr>
        <w:t>nstall boto3</w:t>
      </w:r>
      <w:r w:rsidRPr="00D83705">
        <w:rPr>
          <w:sz w:val="24"/>
          <w:szCs w:val="24"/>
        </w:rPr>
        <w:t>” to download the required packages.</w:t>
      </w:r>
    </w:p>
    <w:p w14:paraId="2C4F2B01" w14:textId="0623CECB" w:rsidR="00383AC3" w:rsidRPr="00383AC3" w:rsidRDefault="00383AC3" w:rsidP="00FC6E9D">
      <w:pPr>
        <w:pStyle w:val="ListParagraph"/>
        <w:numPr>
          <w:ilvl w:val="0"/>
          <w:numId w:val="39"/>
        </w:numPr>
        <w:spacing w:line="360" w:lineRule="auto"/>
        <w:rPr>
          <w:sz w:val="24"/>
          <w:szCs w:val="24"/>
        </w:rPr>
      </w:pPr>
      <w:r w:rsidRPr="00383AC3">
        <w:rPr>
          <w:sz w:val="24"/>
          <w:szCs w:val="24"/>
        </w:rPr>
        <w:t xml:space="preserve">Before we start using Boto, it is mandatory to setup the necessary authentication to the AWS management console. </w:t>
      </w:r>
      <w:proofErr w:type="gramStart"/>
      <w:r w:rsidRPr="00383AC3">
        <w:rPr>
          <w:sz w:val="24"/>
          <w:szCs w:val="24"/>
        </w:rPr>
        <w:t>In order to</w:t>
      </w:r>
      <w:proofErr w:type="gramEnd"/>
      <w:r w:rsidRPr="00383AC3">
        <w:rPr>
          <w:sz w:val="24"/>
          <w:szCs w:val="24"/>
        </w:rPr>
        <w:t xml:space="preserve"> do this, we would need to download the AWS CLI and put in the AWS Access Keys which we have already downloaded in </w:t>
      </w:r>
      <w:r>
        <w:rPr>
          <w:sz w:val="24"/>
          <w:szCs w:val="24"/>
        </w:rPr>
        <w:t>objective</w:t>
      </w:r>
      <w:r w:rsidRPr="00383AC3">
        <w:rPr>
          <w:sz w:val="24"/>
          <w:szCs w:val="24"/>
        </w:rPr>
        <w:t xml:space="preserve"> 1</w:t>
      </w:r>
      <w:r>
        <w:rPr>
          <w:sz w:val="24"/>
          <w:szCs w:val="24"/>
        </w:rPr>
        <w:t>.3</w:t>
      </w:r>
      <w:r w:rsidRPr="00383AC3">
        <w:rPr>
          <w:sz w:val="24"/>
          <w:szCs w:val="24"/>
        </w:rPr>
        <w:t>.</w:t>
      </w:r>
    </w:p>
    <w:p w14:paraId="41E613A2" w14:textId="2859D0C4" w:rsidR="00383AC3" w:rsidRDefault="00383AC3" w:rsidP="00FC6E9D">
      <w:pPr>
        <w:pStyle w:val="ListParagraph"/>
        <w:numPr>
          <w:ilvl w:val="0"/>
          <w:numId w:val="39"/>
        </w:numPr>
        <w:spacing w:line="360" w:lineRule="auto"/>
        <w:rPr>
          <w:sz w:val="24"/>
          <w:szCs w:val="24"/>
        </w:rPr>
      </w:pPr>
      <w:r w:rsidRPr="00383AC3">
        <w:rPr>
          <w:sz w:val="24"/>
          <w:szCs w:val="24"/>
        </w:rPr>
        <w:t xml:space="preserve">You may install the </w:t>
      </w:r>
      <w:proofErr w:type="spellStart"/>
      <w:r w:rsidRPr="00383AC3">
        <w:rPr>
          <w:sz w:val="24"/>
          <w:szCs w:val="24"/>
        </w:rPr>
        <w:t>awscli</w:t>
      </w:r>
      <w:proofErr w:type="spellEnd"/>
      <w:r w:rsidRPr="00383AC3">
        <w:rPr>
          <w:sz w:val="24"/>
          <w:szCs w:val="24"/>
        </w:rPr>
        <w:t xml:space="preserve"> </w:t>
      </w:r>
      <w:r w:rsidR="00BC182A">
        <w:rPr>
          <w:sz w:val="24"/>
          <w:szCs w:val="24"/>
        </w:rPr>
        <w:t xml:space="preserve">for ease of authentication </w:t>
      </w:r>
      <w:r w:rsidRPr="00383AC3">
        <w:rPr>
          <w:sz w:val="24"/>
          <w:szCs w:val="24"/>
        </w:rPr>
        <w:t>using “</w:t>
      </w:r>
      <w:proofErr w:type="spellStart"/>
      <w:r w:rsidR="00D56AE4">
        <w:rPr>
          <w:sz w:val="24"/>
          <w:szCs w:val="24"/>
        </w:rPr>
        <w:t>sudo</w:t>
      </w:r>
      <w:proofErr w:type="spellEnd"/>
      <w:r w:rsidR="00D56AE4">
        <w:rPr>
          <w:sz w:val="24"/>
          <w:szCs w:val="24"/>
        </w:rPr>
        <w:t xml:space="preserve"> -H </w:t>
      </w:r>
      <w:r w:rsidRPr="00383AC3">
        <w:rPr>
          <w:sz w:val="24"/>
          <w:szCs w:val="24"/>
        </w:rPr>
        <w:t xml:space="preserve">pip install </w:t>
      </w:r>
      <w:proofErr w:type="spellStart"/>
      <w:r w:rsidRPr="00383AC3">
        <w:rPr>
          <w:sz w:val="24"/>
          <w:szCs w:val="24"/>
        </w:rPr>
        <w:t>awscli</w:t>
      </w:r>
      <w:proofErr w:type="spellEnd"/>
      <w:r w:rsidRPr="00383AC3">
        <w:rPr>
          <w:sz w:val="24"/>
          <w:szCs w:val="24"/>
        </w:rPr>
        <w:t>” command.</w:t>
      </w:r>
      <w:r>
        <w:rPr>
          <w:sz w:val="24"/>
          <w:szCs w:val="24"/>
        </w:rPr>
        <w:t xml:space="preserve"> </w:t>
      </w:r>
      <w:r w:rsidRPr="00383AC3">
        <w:rPr>
          <w:sz w:val="24"/>
          <w:szCs w:val="24"/>
        </w:rPr>
        <w:t>Further steps to achieve this are found in the below mentioned link:</w:t>
      </w:r>
      <w:r w:rsidR="00E7065D">
        <w:t xml:space="preserve"> </w:t>
      </w:r>
      <w:hyperlink r:id="rId23" w:anchor="installation" w:history="1">
        <w:r w:rsidR="00E7065D">
          <w:rPr>
            <w:rStyle w:val="Hyperlink"/>
          </w:rPr>
          <w:t>https://boto3.amazonaws.com/v1/documentation/api/latest/guide/quickstart.html#installation</w:t>
        </w:r>
      </w:hyperlink>
      <w:r w:rsidR="009A1CD9" w:rsidRPr="00FC5D05">
        <w:rPr>
          <w:rStyle w:val="Hyperlink"/>
          <w:color w:val="auto"/>
          <w:sz w:val="24"/>
          <w:szCs w:val="24"/>
          <w:u w:val="none"/>
        </w:rPr>
        <w:t>.</w:t>
      </w:r>
    </w:p>
    <w:p w14:paraId="5992BCA8" w14:textId="4278F373" w:rsidR="003D1A4F" w:rsidRPr="002A0ACD" w:rsidRDefault="00BC182A" w:rsidP="00FC6E9D">
      <w:pPr>
        <w:pStyle w:val="ListParagraph"/>
        <w:numPr>
          <w:ilvl w:val="0"/>
          <w:numId w:val="39"/>
        </w:numPr>
        <w:spacing w:line="360" w:lineRule="auto"/>
        <w:rPr>
          <w:bCs/>
        </w:rPr>
      </w:pPr>
      <w:r w:rsidRPr="002A0ACD">
        <w:rPr>
          <w:sz w:val="24"/>
          <w:szCs w:val="24"/>
        </w:rPr>
        <w:t xml:space="preserve">If you opt to not set up one-time authentication with AWS CLI, ensure you add </w:t>
      </w:r>
      <w:proofErr w:type="spellStart"/>
      <w:r w:rsidRPr="002A0ACD">
        <w:rPr>
          <w:color w:val="548DD4" w:themeColor="text2" w:themeTint="99"/>
          <w:sz w:val="24"/>
          <w:szCs w:val="24"/>
        </w:rPr>
        <w:t>Var_name</w:t>
      </w:r>
      <w:proofErr w:type="spellEnd"/>
      <w:r w:rsidRPr="002A0ACD">
        <w:rPr>
          <w:color w:val="548DD4" w:themeColor="text2" w:themeTint="99"/>
          <w:sz w:val="24"/>
          <w:szCs w:val="24"/>
        </w:rPr>
        <w:t xml:space="preserve"> = Session (</w:t>
      </w:r>
      <w:proofErr w:type="spellStart"/>
      <w:r w:rsidRPr="002A0ACD">
        <w:rPr>
          <w:color w:val="548DD4" w:themeColor="text2" w:themeTint="99"/>
          <w:sz w:val="24"/>
          <w:szCs w:val="24"/>
        </w:rPr>
        <w:t>aws_access_key_</w:t>
      </w:r>
      <w:proofErr w:type="gramStart"/>
      <w:r w:rsidRPr="002A0ACD">
        <w:rPr>
          <w:color w:val="548DD4" w:themeColor="text2" w:themeTint="99"/>
          <w:sz w:val="24"/>
          <w:szCs w:val="24"/>
        </w:rPr>
        <w:t>id</w:t>
      </w:r>
      <w:proofErr w:type="spellEnd"/>
      <w:r w:rsidRPr="002A0ACD">
        <w:rPr>
          <w:color w:val="548DD4" w:themeColor="text2" w:themeTint="99"/>
          <w:sz w:val="24"/>
          <w:szCs w:val="24"/>
        </w:rPr>
        <w:t xml:space="preserve">  =</w:t>
      </w:r>
      <w:proofErr w:type="gramEnd"/>
      <w:r w:rsidRPr="002A0ACD">
        <w:rPr>
          <w:color w:val="548DD4" w:themeColor="text2" w:themeTint="99"/>
          <w:sz w:val="24"/>
          <w:szCs w:val="24"/>
        </w:rPr>
        <w:t xml:space="preserve"> ' ', </w:t>
      </w:r>
      <w:proofErr w:type="spellStart"/>
      <w:r w:rsidRPr="002A0ACD">
        <w:rPr>
          <w:color w:val="548DD4" w:themeColor="text2" w:themeTint="99"/>
          <w:sz w:val="24"/>
          <w:szCs w:val="24"/>
        </w:rPr>
        <w:t>aws_secret_access_key</w:t>
      </w:r>
      <w:proofErr w:type="spellEnd"/>
      <w:r w:rsidRPr="002A0ACD">
        <w:rPr>
          <w:color w:val="548DD4" w:themeColor="text2" w:themeTint="99"/>
          <w:sz w:val="24"/>
          <w:szCs w:val="24"/>
        </w:rPr>
        <w:t xml:space="preserve"> = ‘ ‘ ,     </w:t>
      </w:r>
      <w:proofErr w:type="spellStart"/>
      <w:r w:rsidRPr="002A0ACD">
        <w:rPr>
          <w:color w:val="548DD4" w:themeColor="text2" w:themeTint="99"/>
          <w:sz w:val="24"/>
          <w:szCs w:val="24"/>
        </w:rPr>
        <w:t>region_name</w:t>
      </w:r>
      <w:proofErr w:type="spellEnd"/>
      <w:r w:rsidRPr="002A0ACD">
        <w:rPr>
          <w:color w:val="548DD4" w:themeColor="text2" w:themeTint="99"/>
          <w:sz w:val="24"/>
          <w:szCs w:val="24"/>
        </w:rPr>
        <w:t xml:space="preserve"> = ' ') </w:t>
      </w:r>
      <w:r w:rsidRPr="002A0ACD">
        <w:rPr>
          <w:sz w:val="24"/>
          <w:szCs w:val="24"/>
        </w:rPr>
        <w:t>in your python code for further objectives.</w:t>
      </w:r>
    </w:p>
    <w:p w14:paraId="67DEFD0F" w14:textId="0D209BCC" w:rsidR="00BC182A" w:rsidRDefault="00BC182A"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Objective 5.2 Controlling EC2 using Boto3</w:t>
      </w:r>
    </w:p>
    <w:p w14:paraId="3705A42C" w14:textId="6E77F543" w:rsidR="00BC182A" w:rsidRDefault="00BC182A" w:rsidP="00FC6E9D"/>
    <w:p w14:paraId="0B08FDE9" w14:textId="34F18C55" w:rsidR="00BC182A" w:rsidRDefault="00D5084D" w:rsidP="00FC6E9D">
      <w:pPr>
        <w:pStyle w:val="ListParagraph"/>
        <w:numPr>
          <w:ilvl w:val="0"/>
          <w:numId w:val="41"/>
        </w:numPr>
        <w:spacing w:after="160" w:line="360" w:lineRule="auto"/>
        <w:rPr>
          <w:sz w:val="24"/>
          <w:szCs w:val="24"/>
        </w:rPr>
      </w:pPr>
      <w:r w:rsidRPr="00E27E53">
        <w:rPr>
          <w:sz w:val="24"/>
          <w:szCs w:val="24"/>
        </w:rPr>
        <w:t xml:space="preserve">Write a python script </w:t>
      </w:r>
      <w:r w:rsidR="00241EC5" w:rsidRPr="00E27E53">
        <w:rPr>
          <w:sz w:val="24"/>
          <w:szCs w:val="24"/>
        </w:rPr>
        <w:t xml:space="preserve">to launch two new EC2 instances, </w:t>
      </w:r>
      <w:r w:rsidR="00E27E53">
        <w:rPr>
          <w:sz w:val="24"/>
          <w:szCs w:val="24"/>
        </w:rPr>
        <w:t>stop one of the instances, and then fetch the details of all instances</w:t>
      </w:r>
      <w:r w:rsidR="00D515E0">
        <w:rPr>
          <w:sz w:val="24"/>
          <w:szCs w:val="24"/>
        </w:rPr>
        <w:t xml:space="preserve"> using the Boto3 module</w:t>
      </w:r>
      <w:r w:rsidR="00E27E53">
        <w:rPr>
          <w:sz w:val="24"/>
          <w:szCs w:val="24"/>
        </w:rPr>
        <w:t>. Sample output:</w:t>
      </w:r>
    </w:p>
    <w:p w14:paraId="1A186A15" w14:textId="4BAB9943" w:rsidR="00E27E53" w:rsidRPr="00E27E53" w:rsidRDefault="00E27E53" w:rsidP="00FC6E9D">
      <w:pPr>
        <w:pStyle w:val="ListParagraph"/>
        <w:numPr>
          <w:ilvl w:val="0"/>
          <w:numId w:val="0"/>
        </w:numPr>
        <w:spacing w:after="160" w:line="360" w:lineRule="auto"/>
        <w:ind w:left="720"/>
        <w:rPr>
          <w:b/>
          <w:sz w:val="24"/>
          <w:szCs w:val="24"/>
        </w:rPr>
      </w:pPr>
      <w:r w:rsidRPr="00E27E53">
        <w:rPr>
          <w:b/>
          <w:sz w:val="24"/>
          <w:szCs w:val="24"/>
        </w:rPr>
        <w:t xml:space="preserve">[Instance </w:t>
      </w:r>
      <w:proofErr w:type="gramStart"/>
      <w:r w:rsidRPr="00E27E53">
        <w:rPr>
          <w:b/>
          <w:sz w:val="24"/>
          <w:szCs w:val="24"/>
        </w:rPr>
        <w:t>Id]  [</w:t>
      </w:r>
      <w:proofErr w:type="spellStart"/>
      <w:proofErr w:type="gramEnd"/>
      <w:r w:rsidRPr="00E27E53">
        <w:rPr>
          <w:b/>
          <w:sz w:val="24"/>
          <w:szCs w:val="24"/>
        </w:rPr>
        <w:t>Instance_type</w:t>
      </w:r>
      <w:proofErr w:type="spellEnd"/>
      <w:r w:rsidRPr="00E27E53">
        <w:rPr>
          <w:b/>
          <w:sz w:val="24"/>
          <w:szCs w:val="24"/>
        </w:rPr>
        <w:t>] [</w:t>
      </w:r>
      <w:proofErr w:type="spellStart"/>
      <w:r w:rsidRPr="00E27E53">
        <w:rPr>
          <w:b/>
          <w:sz w:val="24"/>
          <w:szCs w:val="24"/>
        </w:rPr>
        <w:t>Instance</w:t>
      </w:r>
      <w:r>
        <w:rPr>
          <w:b/>
          <w:sz w:val="24"/>
          <w:szCs w:val="24"/>
        </w:rPr>
        <w:t>_ip_address</w:t>
      </w:r>
      <w:proofErr w:type="spellEnd"/>
      <w:r>
        <w:rPr>
          <w:b/>
          <w:sz w:val="24"/>
          <w:szCs w:val="24"/>
        </w:rPr>
        <w:t>]  “Running/Stopped”</w:t>
      </w:r>
    </w:p>
    <w:p w14:paraId="38E399AE" w14:textId="12E1329F" w:rsidR="00552BF3" w:rsidRPr="00552BF3" w:rsidRDefault="007E39AF" w:rsidP="007E39AF">
      <w:pPr>
        <w:pStyle w:val="ListParagraph"/>
        <w:numPr>
          <w:ilvl w:val="0"/>
          <w:numId w:val="0"/>
        </w:numPr>
        <w:spacing w:after="160" w:line="360" w:lineRule="auto"/>
        <w:ind w:left="720"/>
        <w:rPr>
          <w:rStyle w:val="Hyperlink"/>
        </w:rPr>
      </w:pPr>
      <w:r>
        <w:rPr>
          <w:sz w:val="24"/>
          <w:szCs w:val="24"/>
        </w:rPr>
        <w:t>[</w:t>
      </w:r>
      <w:r w:rsidR="00E27E53">
        <w:rPr>
          <w:sz w:val="24"/>
          <w:szCs w:val="24"/>
        </w:rPr>
        <w:t xml:space="preserve">Hint: refer </w:t>
      </w:r>
      <w:hyperlink r:id="rId24" w:history="1">
        <w:r w:rsidR="00E27E53" w:rsidRPr="00E27E53">
          <w:rPr>
            <w:rStyle w:val="Hyperlink"/>
            <w:sz w:val="24"/>
            <w:szCs w:val="24"/>
          </w:rPr>
          <w:t>https://boto3.readthedocs.org/en/latest/guide/migrationec2.html</w:t>
        </w:r>
      </w:hyperlink>
      <w:r w:rsidRPr="007E39AF">
        <w:rPr>
          <w:rStyle w:val="Hyperlink"/>
          <w:color w:val="auto"/>
          <w:sz w:val="24"/>
          <w:szCs w:val="24"/>
          <w:u w:val="none"/>
        </w:rPr>
        <w:t>]</w:t>
      </w:r>
    </w:p>
    <w:p w14:paraId="50E6B972" w14:textId="48838749" w:rsidR="00520D0E" w:rsidRDefault="004F230D" w:rsidP="00FC6E9D">
      <w:pPr>
        <w:pStyle w:val="ListParagraph"/>
        <w:numPr>
          <w:ilvl w:val="0"/>
          <w:numId w:val="41"/>
        </w:numPr>
        <w:spacing w:after="160" w:line="360" w:lineRule="auto"/>
        <w:rPr>
          <w:sz w:val="24"/>
          <w:szCs w:val="24"/>
        </w:rPr>
      </w:pPr>
      <w:r>
        <w:rPr>
          <w:sz w:val="24"/>
          <w:szCs w:val="24"/>
        </w:rPr>
        <w:t>Submit the .</w:t>
      </w:r>
      <w:proofErr w:type="spellStart"/>
      <w:r>
        <w:rPr>
          <w:sz w:val="24"/>
          <w:szCs w:val="24"/>
        </w:rPr>
        <w:t>py</w:t>
      </w:r>
      <w:proofErr w:type="spellEnd"/>
      <w:r>
        <w:rPr>
          <w:sz w:val="24"/>
          <w:szCs w:val="24"/>
        </w:rPr>
        <w:t xml:space="preserve"> file that you created to accomplish this objective, screenshots showing the new instances created on the console, and </w:t>
      </w:r>
      <w:r w:rsidR="008D0296">
        <w:rPr>
          <w:sz w:val="24"/>
          <w:szCs w:val="24"/>
        </w:rPr>
        <w:t>the instance details as specified in the sample output. [</w:t>
      </w:r>
      <w:r w:rsidR="007E39AF">
        <w:rPr>
          <w:b/>
          <w:sz w:val="24"/>
          <w:szCs w:val="24"/>
        </w:rPr>
        <w:t>3</w:t>
      </w:r>
      <w:r w:rsidR="008B7A96">
        <w:rPr>
          <w:b/>
          <w:sz w:val="24"/>
          <w:szCs w:val="24"/>
        </w:rPr>
        <w:t>0 p</w:t>
      </w:r>
      <w:r w:rsidR="008D0296" w:rsidRPr="008D0296">
        <w:rPr>
          <w:b/>
          <w:sz w:val="24"/>
          <w:szCs w:val="24"/>
        </w:rPr>
        <w:t>oints</w:t>
      </w:r>
      <w:r w:rsidR="008D0296">
        <w:rPr>
          <w:sz w:val="24"/>
          <w:szCs w:val="24"/>
        </w:rPr>
        <w:t>]</w:t>
      </w:r>
    </w:p>
    <w:p w14:paraId="4CA55E22" w14:textId="396C4297" w:rsidR="000B0834" w:rsidRDefault="00830972" w:rsidP="00FC6E9D">
      <w:pPr>
        <w:pStyle w:val="Heading1"/>
        <w:keepLines/>
        <w:spacing w:after="0" w:line="259" w:lineRule="auto"/>
        <w:rPr>
          <w:rFonts w:asciiTheme="minorHAnsi" w:hAnsiTheme="minorHAnsi"/>
          <w:b w:val="0"/>
          <w:color w:val="365F91" w:themeColor="accent1" w:themeShade="BF"/>
        </w:rPr>
      </w:pPr>
      <w:r w:rsidRPr="00830972">
        <w:rPr>
          <w:rFonts w:asciiTheme="minorHAnsi" w:hAnsiTheme="minorHAnsi"/>
          <w:b w:val="0"/>
          <w:noProof/>
          <w:color w:val="365F91" w:themeColor="accent1" w:themeShade="BF"/>
        </w:rPr>
        <w:lastRenderedPageBreak/>
        <w:drawing>
          <wp:inline distT="0" distB="0" distL="0" distR="0" wp14:anchorId="09437C7E" wp14:editId="26DE7A87">
            <wp:extent cx="5600700" cy="1346200"/>
            <wp:effectExtent l="0" t="0" r="0" b="6350"/>
            <wp:docPr id="201075440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54400" name="Picture 1" descr="A computer screen with white text&#10;&#10;AI-generated content may be incorrect."/>
                    <pic:cNvPicPr/>
                  </pic:nvPicPr>
                  <pic:blipFill>
                    <a:blip r:embed="rId25"/>
                    <a:stretch>
                      <a:fillRect/>
                    </a:stretch>
                  </pic:blipFill>
                  <pic:spPr>
                    <a:xfrm>
                      <a:off x="0" y="0"/>
                      <a:ext cx="5600700" cy="1346200"/>
                    </a:xfrm>
                    <a:prstGeom prst="rect">
                      <a:avLst/>
                    </a:prstGeom>
                  </pic:spPr>
                </pic:pic>
              </a:graphicData>
            </a:graphic>
          </wp:inline>
        </w:drawing>
      </w:r>
    </w:p>
    <w:p w14:paraId="33418852" w14:textId="5BFB7ABF" w:rsidR="000B0834" w:rsidRDefault="000B0834" w:rsidP="00FC6E9D">
      <w:pPr>
        <w:pStyle w:val="Heading1"/>
        <w:keepLines/>
        <w:spacing w:after="0" w:line="259" w:lineRule="auto"/>
        <w:rPr>
          <w:rFonts w:asciiTheme="minorHAnsi" w:hAnsiTheme="minorHAnsi"/>
          <w:b w:val="0"/>
          <w:color w:val="365F91" w:themeColor="accent1" w:themeShade="BF"/>
        </w:rPr>
      </w:pPr>
      <w:r>
        <w:rPr>
          <w:rFonts w:asciiTheme="minorHAnsi" w:hAnsiTheme="minorHAnsi"/>
          <w:b w:val="0"/>
          <w:color w:val="365F91" w:themeColor="accent1" w:themeShade="BF"/>
        </w:rPr>
        <w:t xml:space="preserve">Objective 5.3 Fetching </w:t>
      </w:r>
      <w:proofErr w:type="spellStart"/>
      <w:r>
        <w:rPr>
          <w:rFonts w:asciiTheme="minorHAnsi" w:hAnsiTheme="minorHAnsi"/>
          <w:b w:val="0"/>
          <w:color w:val="365F91" w:themeColor="accent1" w:themeShade="BF"/>
        </w:rPr>
        <w:t>Cloudwatch</w:t>
      </w:r>
      <w:proofErr w:type="spellEnd"/>
      <w:r>
        <w:rPr>
          <w:rFonts w:asciiTheme="minorHAnsi" w:hAnsiTheme="minorHAnsi"/>
          <w:b w:val="0"/>
          <w:color w:val="365F91" w:themeColor="accent1" w:themeShade="BF"/>
        </w:rPr>
        <w:t xml:space="preserve"> metrics using Boto3</w:t>
      </w:r>
    </w:p>
    <w:p w14:paraId="74177F0A" w14:textId="77777777" w:rsidR="000B0834" w:rsidRDefault="000B0834" w:rsidP="00FC6E9D"/>
    <w:p w14:paraId="405A91EE" w14:textId="17E7289F" w:rsidR="000B0834" w:rsidRDefault="000B0834" w:rsidP="00FC6E9D">
      <w:pPr>
        <w:pStyle w:val="ListParagraph"/>
        <w:numPr>
          <w:ilvl w:val="0"/>
          <w:numId w:val="42"/>
        </w:numPr>
        <w:spacing w:after="160" w:line="360" w:lineRule="auto"/>
        <w:rPr>
          <w:sz w:val="24"/>
          <w:szCs w:val="24"/>
        </w:rPr>
      </w:pPr>
      <w:r w:rsidRPr="00E27E53">
        <w:rPr>
          <w:sz w:val="24"/>
          <w:szCs w:val="24"/>
        </w:rPr>
        <w:t xml:space="preserve">Write a python script to </w:t>
      </w:r>
      <w:r w:rsidR="006A3197">
        <w:rPr>
          <w:sz w:val="24"/>
          <w:szCs w:val="24"/>
        </w:rPr>
        <w:t xml:space="preserve">create a new AWS session using access keys (refer objective 1), create a </w:t>
      </w:r>
      <w:proofErr w:type="spellStart"/>
      <w:r w:rsidR="006A3197">
        <w:rPr>
          <w:sz w:val="24"/>
          <w:szCs w:val="24"/>
        </w:rPr>
        <w:t>cloudwatch</w:t>
      </w:r>
      <w:proofErr w:type="spellEnd"/>
      <w:r w:rsidR="006A3197">
        <w:rPr>
          <w:sz w:val="24"/>
          <w:szCs w:val="24"/>
        </w:rPr>
        <w:t xml:space="preserve"> session, and fetch the following metrics for one running EC2 instance over a specific </w:t>
      </w:r>
      <w:proofErr w:type="gramStart"/>
      <w:r w:rsidR="006A3197">
        <w:rPr>
          <w:sz w:val="24"/>
          <w:szCs w:val="24"/>
        </w:rPr>
        <w:t>time period</w:t>
      </w:r>
      <w:proofErr w:type="gramEnd"/>
      <w:r w:rsidR="006A3197">
        <w:rPr>
          <w:sz w:val="24"/>
          <w:szCs w:val="24"/>
        </w:rPr>
        <w:t xml:space="preserve"> (at least 30 minutes)</w:t>
      </w:r>
      <w:r w:rsidR="0011467F">
        <w:rPr>
          <w:sz w:val="24"/>
          <w:szCs w:val="24"/>
        </w:rPr>
        <w:t xml:space="preserve">: </w:t>
      </w:r>
      <w:proofErr w:type="spellStart"/>
      <w:r w:rsidR="0011467F">
        <w:rPr>
          <w:sz w:val="24"/>
          <w:szCs w:val="24"/>
        </w:rPr>
        <w:t>Status_Check</w:t>
      </w:r>
      <w:proofErr w:type="spellEnd"/>
      <w:r w:rsidR="0011467F">
        <w:rPr>
          <w:sz w:val="24"/>
          <w:szCs w:val="24"/>
        </w:rPr>
        <w:t xml:space="preserve">, </w:t>
      </w:r>
      <w:proofErr w:type="spellStart"/>
      <w:r w:rsidR="0011467F">
        <w:rPr>
          <w:sz w:val="24"/>
          <w:szCs w:val="24"/>
        </w:rPr>
        <w:t>CPU_Utilization</w:t>
      </w:r>
      <w:proofErr w:type="spellEnd"/>
      <w:r w:rsidR="0011467F">
        <w:rPr>
          <w:sz w:val="24"/>
          <w:szCs w:val="24"/>
        </w:rPr>
        <w:t xml:space="preserve">, </w:t>
      </w:r>
      <w:proofErr w:type="spellStart"/>
      <w:r w:rsidR="0011467F">
        <w:rPr>
          <w:sz w:val="24"/>
          <w:szCs w:val="24"/>
        </w:rPr>
        <w:t>Network_In</w:t>
      </w:r>
      <w:proofErr w:type="spellEnd"/>
      <w:r w:rsidR="0011467F">
        <w:rPr>
          <w:sz w:val="24"/>
          <w:szCs w:val="24"/>
        </w:rPr>
        <w:t xml:space="preserve"> and </w:t>
      </w:r>
      <w:proofErr w:type="spellStart"/>
      <w:r w:rsidR="0011467F">
        <w:rPr>
          <w:sz w:val="24"/>
          <w:szCs w:val="24"/>
        </w:rPr>
        <w:t>Network_Out</w:t>
      </w:r>
      <w:proofErr w:type="spellEnd"/>
      <w:r w:rsidR="0011467F">
        <w:rPr>
          <w:sz w:val="24"/>
          <w:szCs w:val="24"/>
        </w:rPr>
        <w:t>. Sample output:</w:t>
      </w:r>
    </w:p>
    <w:p w14:paraId="67AA0DF7" w14:textId="78511689" w:rsidR="00956B81" w:rsidRPr="00956B81" w:rsidRDefault="00956B81" w:rsidP="00FC6E9D">
      <w:pPr>
        <w:pStyle w:val="ListParagraph"/>
        <w:numPr>
          <w:ilvl w:val="0"/>
          <w:numId w:val="0"/>
        </w:numPr>
        <w:spacing w:after="160" w:line="360" w:lineRule="auto"/>
        <w:ind w:left="720"/>
        <w:rPr>
          <w:b/>
          <w:sz w:val="24"/>
          <w:szCs w:val="24"/>
        </w:rPr>
      </w:pPr>
      <w:r w:rsidRPr="00956B81">
        <w:rPr>
          <w:b/>
          <w:sz w:val="24"/>
          <w:szCs w:val="24"/>
        </w:rPr>
        <w:t>Instance ID: &lt;value&gt;</w:t>
      </w:r>
    </w:p>
    <w:p w14:paraId="438DE569" w14:textId="71679F25"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Status </w:t>
      </w:r>
      <w:r w:rsidR="00956B81" w:rsidRPr="00956B81">
        <w:rPr>
          <w:b/>
          <w:sz w:val="24"/>
          <w:szCs w:val="24"/>
        </w:rPr>
        <w:t>Check</w:t>
      </w:r>
      <w:r w:rsidR="00956B81">
        <w:rPr>
          <w:b/>
          <w:sz w:val="24"/>
          <w:szCs w:val="24"/>
        </w:rPr>
        <w:t>: &lt;value&gt;</w:t>
      </w:r>
    </w:p>
    <w:p w14:paraId="7B2CDDE3" w14:textId="3300B13F"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CPU </w:t>
      </w:r>
      <w:r w:rsidR="00956B81" w:rsidRPr="00956B81">
        <w:rPr>
          <w:b/>
          <w:sz w:val="24"/>
          <w:szCs w:val="24"/>
        </w:rPr>
        <w:t>Utilization</w:t>
      </w:r>
      <w:r w:rsidR="00956B81">
        <w:rPr>
          <w:b/>
          <w:sz w:val="24"/>
          <w:szCs w:val="24"/>
        </w:rPr>
        <w:t>: &lt;value&gt;</w:t>
      </w:r>
    </w:p>
    <w:p w14:paraId="3578D479" w14:textId="216C5603" w:rsidR="00956B81" w:rsidRPr="00956B81" w:rsidRDefault="00D67DEB" w:rsidP="00FC6E9D">
      <w:pPr>
        <w:pStyle w:val="ListParagraph"/>
        <w:numPr>
          <w:ilvl w:val="0"/>
          <w:numId w:val="0"/>
        </w:numPr>
        <w:spacing w:after="160" w:line="360" w:lineRule="auto"/>
        <w:ind w:left="720"/>
        <w:rPr>
          <w:b/>
          <w:sz w:val="24"/>
          <w:szCs w:val="24"/>
        </w:rPr>
      </w:pPr>
      <w:r>
        <w:rPr>
          <w:b/>
          <w:sz w:val="24"/>
          <w:szCs w:val="24"/>
        </w:rPr>
        <w:t xml:space="preserve">Network </w:t>
      </w:r>
      <w:r w:rsidR="00956B81">
        <w:rPr>
          <w:b/>
          <w:sz w:val="24"/>
          <w:szCs w:val="24"/>
        </w:rPr>
        <w:t>In: &lt;value&gt;</w:t>
      </w:r>
    </w:p>
    <w:p w14:paraId="31F08F42" w14:textId="4C70C0A0" w:rsidR="006A3197" w:rsidRPr="006A3197" w:rsidRDefault="00D67DEB" w:rsidP="00FC6E9D">
      <w:pPr>
        <w:pStyle w:val="ListParagraph"/>
        <w:numPr>
          <w:ilvl w:val="0"/>
          <w:numId w:val="0"/>
        </w:numPr>
        <w:spacing w:after="160" w:line="360" w:lineRule="auto"/>
        <w:ind w:left="720"/>
        <w:rPr>
          <w:sz w:val="24"/>
          <w:szCs w:val="24"/>
        </w:rPr>
      </w:pPr>
      <w:r>
        <w:rPr>
          <w:b/>
          <w:sz w:val="24"/>
          <w:szCs w:val="24"/>
        </w:rPr>
        <w:t xml:space="preserve">Network </w:t>
      </w:r>
      <w:r w:rsidR="00956B81" w:rsidRPr="00956B81">
        <w:rPr>
          <w:b/>
          <w:sz w:val="24"/>
          <w:szCs w:val="24"/>
        </w:rPr>
        <w:t>Out</w:t>
      </w:r>
      <w:r w:rsidR="00956B81">
        <w:rPr>
          <w:b/>
          <w:sz w:val="24"/>
          <w:szCs w:val="24"/>
        </w:rPr>
        <w:t>: &lt;value&gt;</w:t>
      </w:r>
    </w:p>
    <w:p w14:paraId="6D9D2D40" w14:textId="03780412" w:rsidR="000B0834" w:rsidRPr="00936050" w:rsidRDefault="00FC6E9D" w:rsidP="00FC6E9D">
      <w:pPr>
        <w:pStyle w:val="ListParagraph"/>
        <w:numPr>
          <w:ilvl w:val="0"/>
          <w:numId w:val="0"/>
        </w:numPr>
        <w:spacing w:after="160" w:line="360" w:lineRule="auto"/>
        <w:ind w:left="720"/>
        <w:rPr>
          <w:rStyle w:val="Hyperlink"/>
        </w:rPr>
      </w:pPr>
      <w:r>
        <w:rPr>
          <w:sz w:val="24"/>
          <w:szCs w:val="24"/>
        </w:rPr>
        <w:t>[</w:t>
      </w:r>
      <w:r w:rsidR="00B95FD1">
        <w:rPr>
          <w:sz w:val="24"/>
          <w:szCs w:val="24"/>
        </w:rPr>
        <w:t>Hint:</w:t>
      </w:r>
      <w:r>
        <w:rPr>
          <w:sz w:val="24"/>
          <w:szCs w:val="24"/>
        </w:rPr>
        <w:t xml:space="preserve"> </w:t>
      </w:r>
      <w:hyperlink r:id="rId26" w:anchor="CloudWatch.Client.get_metric_statistics" w:history="1">
        <w:r w:rsidR="00B82457" w:rsidRPr="007F6B21">
          <w:rPr>
            <w:rStyle w:val="Hyperlink"/>
            <w:sz w:val="24"/>
            <w:szCs w:val="24"/>
          </w:rPr>
          <w:t>https://boto3.amazonaws.com/v1/documentation/api/latest/reference/services/cloudwatch.html#CloudWatch.Client.get_metric_statistics</w:t>
        </w:r>
      </w:hyperlink>
      <w:r w:rsidRPr="00FC6E9D">
        <w:rPr>
          <w:rStyle w:val="Hyperlink"/>
          <w:color w:val="auto"/>
          <w:sz w:val="24"/>
          <w:szCs w:val="24"/>
          <w:u w:val="none"/>
        </w:rPr>
        <w:t>]</w:t>
      </w:r>
    </w:p>
    <w:p w14:paraId="61E862CD" w14:textId="02AB8C95" w:rsidR="00B3019C" w:rsidRPr="00B3019C" w:rsidRDefault="000B0834" w:rsidP="00B3019C">
      <w:pPr>
        <w:pStyle w:val="ListParagraph"/>
        <w:numPr>
          <w:ilvl w:val="0"/>
          <w:numId w:val="42"/>
        </w:numPr>
        <w:spacing w:after="160" w:line="360" w:lineRule="auto"/>
        <w:rPr>
          <w:sz w:val="24"/>
          <w:szCs w:val="24"/>
        </w:rPr>
      </w:pPr>
      <w:r w:rsidRPr="00FC6E9D">
        <w:rPr>
          <w:sz w:val="24"/>
          <w:szCs w:val="24"/>
        </w:rPr>
        <w:t>Submit the .</w:t>
      </w:r>
      <w:proofErr w:type="spellStart"/>
      <w:r w:rsidRPr="00FC6E9D">
        <w:rPr>
          <w:sz w:val="24"/>
          <w:szCs w:val="24"/>
        </w:rPr>
        <w:t>py</w:t>
      </w:r>
      <w:proofErr w:type="spellEnd"/>
      <w:r w:rsidRPr="00FC6E9D">
        <w:rPr>
          <w:sz w:val="24"/>
          <w:szCs w:val="24"/>
        </w:rPr>
        <w:t xml:space="preserve"> file that you creat</w:t>
      </w:r>
      <w:r w:rsidR="000B4CFB" w:rsidRPr="00FC6E9D">
        <w:rPr>
          <w:sz w:val="24"/>
          <w:szCs w:val="24"/>
        </w:rPr>
        <w:t xml:space="preserve">ed to accomplish this </w:t>
      </w:r>
      <w:proofErr w:type="gramStart"/>
      <w:r w:rsidR="000B4CFB" w:rsidRPr="00FC6E9D">
        <w:rPr>
          <w:sz w:val="24"/>
          <w:szCs w:val="24"/>
        </w:rPr>
        <w:t>objective</w:t>
      </w:r>
      <w:proofErr w:type="gramEnd"/>
      <w:r w:rsidR="000B4CFB" w:rsidRPr="00FC6E9D">
        <w:rPr>
          <w:sz w:val="24"/>
          <w:szCs w:val="24"/>
        </w:rPr>
        <w:t xml:space="preserve"> and</w:t>
      </w:r>
      <w:r w:rsidR="007968F7" w:rsidRPr="00FC6E9D">
        <w:rPr>
          <w:sz w:val="24"/>
          <w:szCs w:val="24"/>
        </w:rPr>
        <w:t xml:space="preserve"> screenshots </w:t>
      </w:r>
      <w:r w:rsidR="00915217" w:rsidRPr="00FC6E9D">
        <w:rPr>
          <w:sz w:val="24"/>
          <w:szCs w:val="24"/>
        </w:rPr>
        <w:t xml:space="preserve">of </w:t>
      </w:r>
      <w:r w:rsidR="007968F7" w:rsidRPr="00FC6E9D">
        <w:rPr>
          <w:sz w:val="24"/>
          <w:szCs w:val="24"/>
        </w:rPr>
        <w:t>the details as specified in the sample output</w:t>
      </w:r>
      <w:r w:rsidRPr="00FC6E9D">
        <w:rPr>
          <w:sz w:val="24"/>
          <w:szCs w:val="24"/>
        </w:rPr>
        <w:t>. [</w:t>
      </w:r>
      <w:r w:rsidR="00F66DB0">
        <w:rPr>
          <w:b/>
          <w:sz w:val="24"/>
          <w:szCs w:val="24"/>
        </w:rPr>
        <w:t>2</w:t>
      </w:r>
      <w:r w:rsidR="008B7A96" w:rsidRPr="00FC6E9D">
        <w:rPr>
          <w:b/>
          <w:sz w:val="24"/>
          <w:szCs w:val="24"/>
        </w:rPr>
        <w:t>0 p</w:t>
      </w:r>
      <w:r w:rsidRPr="00FC6E9D">
        <w:rPr>
          <w:b/>
          <w:sz w:val="24"/>
          <w:szCs w:val="24"/>
        </w:rPr>
        <w:t>oints</w:t>
      </w:r>
      <w:r w:rsidRPr="00FC6E9D">
        <w:rPr>
          <w:sz w:val="24"/>
          <w:szCs w:val="24"/>
        </w:rPr>
        <w:t>]</w:t>
      </w:r>
    </w:p>
    <w:p w14:paraId="5DBAA7D6" w14:textId="0A3CF2BE" w:rsidR="008F7D6D" w:rsidRDefault="008F7D6D" w:rsidP="00FC6E9D">
      <w:pPr>
        <w:pStyle w:val="ListParagraph"/>
        <w:numPr>
          <w:ilvl w:val="0"/>
          <w:numId w:val="0"/>
        </w:numPr>
        <w:ind w:left="720"/>
        <w:rPr>
          <w:sz w:val="24"/>
          <w:szCs w:val="24"/>
        </w:rPr>
      </w:pPr>
    </w:p>
    <w:p w14:paraId="32612A92" w14:textId="6E9C6543" w:rsidR="000B4CFB" w:rsidRDefault="000B4CFB" w:rsidP="00FC6E9D">
      <w:pPr>
        <w:pStyle w:val="ListParagraph"/>
        <w:numPr>
          <w:ilvl w:val="0"/>
          <w:numId w:val="0"/>
        </w:numPr>
        <w:rPr>
          <w:rFonts w:eastAsiaTheme="majorEastAsia" w:cstheme="majorBidi"/>
          <w:bCs/>
          <w:color w:val="365F91" w:themeColor="accent1" w:themeShade="BF"/>
          <w:kern w:val="32"/>
          <w:sz w:val="32"/>
          <w:szCs w:val="32"/>
        </w:rPr>
      </w:pPr>
    </w:p>
    <w:p w14:paraId="6862614C" w14:textId="213B9D24" w:rsidR="002A6C27" w:rsidRDefault="002A6C27" w:rsidP="00FC6E9D">
      <w:pPr>
        <w:pStyle w:val="ListParagraph"/>
        <w:numPr>
          <w:ilvl w:val="0"/>
          <w:numId w:val="0"/>
        </w:numPr>
        <w:rPr>
          <w:rFonts w:eastAsiaTheme="majorEastAsia" w:cstheme="majorBidi"/>
          <w:bCs/>
          <w:color w:val="365F91" w:themeColor="accent1" w:themeShade="BF"/>
          <w:kern w:val="32"/>
          <w:sz w:val="32"/>
          <w:szCs w:val="32"/>
        </w:rPr>
      </w:pPr>
    </w:p>
    <w:p w14:paraId="243AA80E" w14:textId="77AB5506" w:rsidR="00B3019C" w:rsidRDefault="00B3019C" w:rsidP="003943D1">
      <w:pPr>
        <w:pStyle w:val="ListParagraph"/>
        <w:numPr>
          <w:ilvl w:val="0"/>
          <w:numId w:val="0"/>
        </w:numPr>
        <w:spacing w:after="160" w:line="360" w:lineRule="auto"/>
        <w:ind w:left="720"/>
        <w:rPr>
          <w:sz w:val="24"/>
          <w:szCs w:val="24"/>
        </w:rPr>
      </w:pPr>
      <w:r w:rsidRPr="00B3019C">
        <w:rPr>
          <w:sz w:val="24"/>
          <w:szCs w:val="24"/>
        </w:rPr>
        <w:t xml:space="preserve"> </w:t>
      </w:r>
    </w:p>
    <w:p w14:paraId="26A3386B" w14:textId="2FF6A4A4" w:rsidR="00B3019C" w:rsidRDefault="00B3019C" w:rsidP="003943D1">
      <w:pPr>
        <w:pStyle w:val="ListParagraph"/>
        <w:numPr>
          <w:ilvl w:val="0"/>
          <w:numId w:val="0"/>
        </w:numPr>
        <w:spacing w:after="160" w:line="360" w:lineRule="auto"/>
        <w:ind w:left="720"/>
        <w:rPr>
          <w:sz w:val="24"/>
          <w:szCs w:val="24"/>
        </w:rPr>
      </w:pPr>
      <w:r w:rsidRPr="00B3019C">
        <w:rPr>
          <w:noProof/>
          <w:sz w:val="24"/>
          <w:szCs w:val="24"/>
        </w:rPr>
        <w:drawing>
          <wp:inline distT="0" distB="0" distL="0" distR="0" wp14:anchorId="2416F7FA" wp14:editId="4F99883C">
            <wp:extent cx="5600700" cy="1039495"/>
            <wp:effectExtent l="0" t="0" r="0" b="8255"/>
            <wp:docPr id="1579559840" name="Picture 1" descr="A computer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9840" name="Picture 1" descr="A computer screen with blue and white text&#10;&#10;AI-generated content may be incorrect."/>
                    <pic:cNvPicPr/>
                  </pic:nvPicPr>
                  <pic:blipFill>
                    <a:blip r:embed="rId27"/>
                    <a:stretch>
                      <a:fillRect/>
                    </a:stretch>
                  </pic:blipFill>
                  <pic:spPr>
                    <a:xfrm>
                      <a:off x="0" y="0"/>
                      <a:ext cx="5600700" cy="1039495"/>
                    </a:xfrm>
                    <a:prstGeom prst="rect">
                      <a:avLst/>
                    </a:prstGeom>
                  </pic:spPr>
                </pic:pic>
              </a:graphicData>
            </a:graphic>
          </wp:inline>
        </w:drawing>
      </w:r>
    </w:p>
    <w:p w14:paraId="4EB20613" w14:textId="1E9FDF65" w:rsidR="00B3019C" w:rsidRPr="00B3019C" w:rsidRDefault="00B3019C" w:rsidP="00B3019C">
      <w:pPr>
        <w:spacing w:after="160" w:line="360" w:lineRule="auto"/>
        <w:rPr>
          <w:sz w:val="24"/>
          <w:szCs w:val="24"/>
        </w:rPr>
      </w:pPr>
      <w:r w:rsidRPr="00B3019C">
        <w:rPr>
          <w:rFonts w:eastAsiaTheme="majorEastAsia" w:cstheme="majorBidi"/>
          <w:bCs/>
          <w:color w:val="365F91" w:themeColor="accent1" w:themeShade="BF"/>
          <w:kern w:val="32"/>
          <w:sz w:val="32"/>
          <w:szCs w:val="32"/>
        </w:rPr>
        <w:t>Objective 5.4 Spinning new instances based on CPU utilization</w:t>
      </w:r>
    </w:p>
    <w:p w14:paraId="5EDCA217" w14:textId="32359D3D" w:rsidR="002A6C27" w:rsidRPr="00B3019C" w:rsidRDefault="002A6C27" w:rsidP="00B3019C">
      <w:pPr>
        <w:spacing w:after="160" w:line="360" w:lineRule="auto"/>
        <w:ind w:left="360"/>
        <w:rPr>
          <w:sz w:val="24"/>
          <w:szCs w:val="24"/>
        </w:rPr>
      </w:pPr>
      <w:r w:rsidRPr="00B3019C">
        <w:rPr>
          <w:sz w:val="24"/>
          <w:szCs w:val="24"/>
        </w:rPr>
        <w:lastRenderedPageBreak/>
        <w:t xml:space="preserve">Write a python script </w:t>
      </w:r>
      <w:r w:rsidR="008D54AC" w:rsidRPr="00B3019C">
        <w:rPr>
          <w:sz w:val="24"/>
          <w:szCs w:val="24"/>
        </w:rPr>
        <w:t xml:space="preserve">that </w:t>
      </w:r>
      <w:r w:rsidR="008B7A96" w:rsidRPr="00B3019C">
        <w:rPr>
          <w:sz w:val="24"/>
          <w:szCs w:val="24"/>
        </w:rPr>
        <w:t>uses Boto3 to continuously fetch</w:t>
      </w:r>
      <w:r w:rsidR="008D54AC" w:rsidRPr="00B3019C">
        <w:rPr>
          <w:sz w:val="24"/>
          <w:szCs w:val="24"/>
        </w:rPr>
        <w:t xml:space="preserve"> CPU utilization of two running EC2 instances</w:t>
      </w:r>
      <w:r w:rsidR="00E66796" w:rsidRPr="00B3019C">
        <w:rPr>
          <w:sz w:val="24"/>
          <w:szCs w:val="24"/>
        </w:rPr>
        <w:t>. When a specific threshold is reached, the script should</w:t>
      </w:r>
      <w:r w:rsidR="008B7A96" w:rsidRPr="00B3019C">
        <w:rPr>
          <w:sz w:val="24"/>
          <w:szCs w:val="24"/>
        </w:rPr>
        <w:t xml:space="preserve"> automatically shut</w:t>
      </w:r>
      <w:r w:rsidR="00E66796" w:rsidRPr="00B3019C">
        <w:rPr>
          <w:sz w:val="24"/>
          <w:szCs w:val="24"/>
        </w:rPr>
        <w:t xml:space="preserve"> the instances </w:t>
      </w:r>
      <w:r w:rsidR="008B7A96" w:rsidRPr="00B3019C">
        <w:rPr>
          <w:sz w:val="24"/>
          <w:szCs w:val="24"/>
        </w:rPr>
        <w:t>down</w:t>
      </w:r>
      <w:r w:rsidR="00E66796" w:rsidRPr="00B3019C">
        <w:rPr>
          <w:sz w:val="24"/>
          <w:szCs w:val="24"/>
        </w:rPr>
        <w:t xml:space="preserve">, spin up identical new instances and send out an alert email to your email id. </w:t>
      </w:r>
      <w:r w:rsidR="008B7A96" w:rsidRPr="00B3019C">
        <w:rPr>
          <w:sz w:val="24"/>
          <w:szCs w:val="24"/>
        </w:rPr>
        <w:t>Submit the .</w:t>
      </w:r>
      <w:proofErr w:type="spellStart"/>
      <w:r w:rsidR="008B7A96" w:rsidRPr="00B3019C">
        <w:rPr>
          <w:sz w:val="24"/>
          <w:szCs w:val="24"/>
        </w:rPr>
        <w:t>py</w:t>
      </w:r>
      <w:proofErr w:type="spellEnd"/>
      <w:r w:rsidR="008B7A96" w:rsidRPr="00B3019C">
        <w:rPr>
          <w:sz w:val="24"/>
          <w:szCs w:val="24"/>
        </w:rPr>
        <w:t xml:space="preserve"> file that you created to accomplish this and relevant screenshots. [</w:t>
      </w:r>
      <w:r w:rsidR="00F15274" w:rsidRPr="00B3019C">
        <w:rPr>
          <w:b/>
          <w:sz w:val="24"/>
          <w:szCs w:val="24"/>
        </w:rPr>
        <w:t>2</w:t>
      </w:r>
      <w:r w:rsidR="00FC6E9D" w:rsidRPr="00B3019C">
        <w:rPr>
          <w:b/>
          <w:sz w:val="24"/>
          <w:szCs w:val="24"/>
        </w:rPr>
        <w:t>0</w:t>
      </w:r>
      <w:r w:rsidR="008B7A96" w:rsidRPr="00B3019C">
        <w:rPr>
          <w:b/>
          <w:sz w:val="24"/>
          <w:szCs w:val="24"/>
        </w:rPr>
        <w:t xml:space="preserve"> points</w:t>
      </w:r>
      <w:r w:rsidR="008B7A96" w:rsidRPr="00B3019C">
        <w:rPr>
          <w:sz w:val="24"/>
          <w:szCs w:val="24"/>
        </w:rPr>
        <w:t>]</w:t>
      </w:r>
    </w:p>
    <w:p w14:paraId="26E618FF" w14:textId="558D49CD" w:rsidR="008F7D6D"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noProof/>
          <w:color w:val="365F91" w:themeColor="accent1" w:themeShade="BF"/>
          <w:kern w:val="32"/>
          <w:sz w:val="32"/>
          <w:szCs w:val="32"/>
        </w:rPr>
        <w:drawing>
          <wp:inline distT="0" distB="0" distL="0" distR="0" wp14:anchorId="28553210" wp14:editId="69A8C82D">
            <wp:extent cx="5600700" cy="1162685"/>
            <wp:effectExtent l="0" t="0" r="0" b="0"/>
            <wp:docPr id="2145523892"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23892" name="Picture 1" descr="A computer screen with white and blue text&#10;&#10;AI-generated content may be incorrect."/>
                    <pic:cNvPicPr/>
                  </pic:nvPicPr>
                  <pic:blipFill>
                    <a:blip r:embed="rId28"/>
                    <a:stretch>
                      <a:fillRect/>
                    </a:stretch>
                  </pic:blipFill>
                  <pic:spPr>
                    <a:xfrm>
                      <a:off x="0" y="0"/>
                      <a:ext cx="5600700" cy="1162685"/>
                    </a:xfrm>
                    <a:prstGeom prst="rect">
                      <a:avLst/>
                    </a:prstGeom>
                  </pic:spPr>
                </pic:pic>
              </a:graphicData>
            </a:graphic>
          </wp:inline>
        </w:drawing>
      </w:r>
    </w:p>
    <w:p w14:paraId="3887A2B6" w14:textId="42A30C46" w:rsidR="00710C98"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noProof/>
          <w:color w:val="365F91" w:themeColor="accent1" w:themeShade="BF"/>
          <w:kern w:val="32"/>
          <w:sz w:val="32"/>
          <w:szCs w:val="32"/>
        </w:rPr>
        <w:drawing>
          <wp:inline distT="0" distB="0" distL="0" distR="0" wp14:anchorId="041AA0EA" wp14:editId="59C28FCE">
            <wp:extent cx="5600700" cy="544830"/>
            <wp:effectExtent l="0" t="0" r="0" b="7620"/>
            <wp:docPr id="6796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5131" name=""/>
                    <pic:cNvPicPr/>
                  </pic:nvPicPr>
                  <pic:blipFill>
                    <a:blip r:embed="rId29"/>
                    <a:stretch>
                      <a:fillRect/>
                    </a:stretch>
                  </pic:blipFill>
                  <pic:spPr>
                    <a:xfrm>
                      <a:off x="0" y="0"/>
                      <a:ext cx="5600700" cy="544830"/>
                    </a:xfrm>
                    <a:prstGeom prst="rect">
                      <a:avLst/>
                    </a:prstGeom>
                  </pic:spPr>
                </pic:pic>
              </a:graphicData>
            </a:graphic>
          </wp:inline>
        </w:drawing>
      </w:r>
    </w:p>
    <w:p w14:paraId="0FF8EC85" w14:textId="071D57FF" w:rsidR="00710C98" w:rsidRDefault="00710C98" w:rsidP="00FC6E9D">
      <w:pPr>
        <w:spacing w:after="160"/>
        <w:rPr>
          <w:rFonts w:asciiTheme="minorHAnsi" w:eastAsiaTheme="majorEastAsia" w:hAnsiTheme="minorHAnsi" w:cstheme="majorBidi"/>
          <w:bCs/>
          <w:color w:val="365F91" w:themeColor="accent1" w:themeShade="BF"/>
          <w:kern w:val="32"/>
          <w:sz w:val="32"/>
          <w:szCs w:val="32"/>
        </w:rPr>
      </w:pPr>
      <w:r w:rsidRPr="00710C98">
        <w:rPr>
          <w:rFonts w:asciiTheme="minorHAnsi" w:eastAsiaTheme="majorEastAsia" w:hAnsiTheme="minorHAnsi" w:cstheme="majorBidi"/>
          <w:bCs/>
          <w:noProof/>
          <w:color w:val="365F91" w:themeColor="accent1" w:themeShade="BF"/>
          <w:kern w:val="32"/>
          <w:sz w:val="32"/>
          <w:szCs w:val="32"/>
        </w:rPr>
        <w:drawing>
          <wp:inline distT="0" distB="0" distL="0" distR="0" wp14:anchorId="0BC57814" wp14:editId="6A3AFD33">
            <wp:extent cx="5600700" cy="2178050"/>
            <wp:effectExtent l="0" t="0" r="0" b="0"/>
            <wp:docPr id="1688063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3669" name="Picture 1" descr="A screenshot of a computer&#10;&#10;AI-generated content may be incorrect."/>
                    <pic:cNvPicPr/>
                  </pic:nvPicPr>
                  <pic:blipFill>
                    <a:blip r:embed="rId30"/>
                    <a:stretch>
                      <a:fillRect/>
                    </a:stretch>
                  </pic:blipFill>
                  <pic:spPr>
                    <a:xfrm>
                      <a:off x="0" y="0"/>
                      <a:ext cx="5600700" cy="2178050"/>
                    </a:xfrm>
                    <a:prstGeom prst="rect">
                      <a:avLst/>
                    </a:prstGeom>
                  </pic:spPr>
                </pic:pic>
              </a:graphicData>
            </a:graphic>
          </wp:inline>
        </w:drawing>
      </w:r>
    </w:p>
    <w:p w14:paraId="6173A665" w14:textId="5CC5AF62" w:rsidR="00E27E53" w:rsidRDefault="00012475" w:rsidP="00FC6E9D">
      <w:pPr>
        <w:spacing w:after="160"/>
        <w:rPr>
          <w:rFonts w:asciiTheme="minorHAnsi" w:eastAsiaTheme="majorEastAsia" w:hAnsiTheme="minorHAnsi" w:cstheme="majorBidi"/>
          <w:bCs/>
          <w:color w:val="365F91" w:themeColor="accent1" w:themeShade="BF"/>
          <w:kern w:val="32"/>
          <w:sz w:val="32"/>
          <w:szCs w:val="32"/>
        </w:rPr>
      </w:pPr>
      <w:r w:rsidRPr="00012475">
        <w:rPr>
          <w:rFonts w:asciiTheme="minorHAnsi" w:eastAsiaTheme="majorEastAsia" w:hAnsiTheme="minorHAnsi" w:cstheme="majorBidi"/>
          <w:bCs/>
          <w:color w:val="365F91" w:themeColor="accent1" w:themeShade="BF"/>
          <w:kern w:val="32"/>
          <w:sz w:val="32"/>
          <w:szCs w:val="32"/>
        </w:rPr>
        <w:t>Reflection:</w:t>
      </w:r>
    </w:p>
    <w:p w14:paraId="6C4100FE" w14:textId="5BC253EA" w:rsidR="007E39AF" w:rsidRDefault="007E39AF" w:rsidP="00FC6E9D">
      <w:pPr>
        <w:pStyle w:val="ListParagraph"/>
        <w:numPr>
          <w:ilvl w:val="0"/>
          <w:numId w:val="48"/>
        </w:numPr>
        <w:spacing w:after="160" w:line="360" w:lineRule="auto"/>
        <w:rPr>
          <w:sz w:val="24"/>
          <w:szCs w:val="24"/>
        </w:rPr>
      </w:pPr>
      <w:r>
        <w:rPr>
          <w:sz w:val="24"/>
          <w:szCs w:val="24"/>
        </w:rPr>
        <w:t>Now that you have learnt the basics, what do you think are the most important reasons for an organization to use AWS? [</w:t>
      </w:r>
      <w:r w:rsidRPr="007E39AF">
        <w:rPr>
          <w:b/>
          <w:sz w:val="24"/>
          <w:szCs w:val="24"/>
        </w:rPr>
        <w:t>5 points</w:t>
      </w:r>
      <w:r>
        <w:rPr>
          <w:sz w:val="24"/>
          <w:szCs w:val="24"/>
        </w:rPr>
        <w:t>]</w:t>
      </w:r>
    </w:p>
    <w:p w14:paraId="591F2A45" w14:textId="3364A37D" w:rsidR="00DF6D57" w:rsidRPr="00DF6D57" w:rsidRDefault="00DF6D57" w:rsidP="00DF6D57">
      <w:pPr>
        <w:pStyle w:val="ListParagraph"/>
        <w:numPr>
          <w:ilvl w:val="0"/>
          <w:numId w:val="0"/>
        </w:numPr>
        <w:spacing w:after="160" w:line="360" w:lineRule="auto"/>
        <w:ind w:left="720"/>
        <w:rPr>
          <w:color w:val="FF0000"/>
          <w:sz w:val="24"/>
          <w:szCs w:val="24"/>
        </w:rPr>
      </w:pPr>
      <w:r>
        <w:rPr>
          <w:color w:val="FF0000"/>
          <w:sz w:val="24"/>
          <w:szCs w:val="24"/>
        </w:rPr>
        <w:t xml:space="preserve">I think the most important reasons an organization would use AWS is for having easily available compute and storage for their needed services. Even if a company did have the hardware/resources for the infrastructure, the </w:t>
      </w:r>
      <w:proofErr w:type="gramStart"/>
      <w:r>
        <w:rPr>
          <w:color w:val="FF0000"/>
          <w:sz w:val="24"/>
          <w:szCs w:val="24"/>
        </w:rPr>
        <w:t>in depth</w:t>
      </w:r>
      <w:proofErr w:type="gramEnd"/>
      <w:r>
        <w:rPr>
          <w:color w:val="FF0000"/>
          <w:sz w:val="24"/>
          <w:szCs w:val="24"/>
        </w:rPr>
        <w:t xml:space="preserve"> documentation and highly available software makes AWS that more worth it. </w:t>
      </w:r>
    </w:p>
    <w:p w14:paraId="190E9D61" w14:textId="61550A05" w:rsidR="00012475" w:rsidRDefault="00D313D7" w:rsidP="00FC6E9D">
      <w:pPr>
        <w:pStyle w:val="ListParagraph"/>
        <w:numPr>
          <w:ilvl w:val="0"/>
          <w:numId w:val="48"/>
        </w:numPr>
        <w:spacing w:after="160" w:line="360" w:lineRule="auto"/>
        <w:rPr>
          <w:sz w:val="24"/>
          <w:szCs w:val="24"/>
        </w:rPr>
      </w:pPr>
      <w:r w:rsidRPr="00D313D7">
        <w:rPr>
          <w:sz w:val="24"/>
          <w:szCs w:val="24"/>
        </w:rPr>
        <w:t>Suggest any other AWS modules that you would like to learn about.</w:t>
      </w:r>
      <w:r w:rsidR="003314C0">
        <w:rPr>
          <w:sz w:val="24"/>
          <w:szCs w:val="24"/>
        </w:rPr>
        <w:t xml:space="preserve"> </w:t>
      </w:r>
      <w:r w:rsidR="003314C0" w:rsidRPr="00857690">
        <w:rPr>
          <w:sz w:val="24"/>
          <w:szCs w:val="24"/>
        </w:rPr>
        <w:t>Why?</w:t>
      </w:r>
    </w:p>
    <w:p w14:paraId="68284F02" w14:textId="7384FD4D" w:rsidR="00DF6D57" w:rsidRPr="00DF6D57" w:rsidRDefault="00DF6D57" w:rsidP="00DF6D57">
      <w:pPr>
        <w:pStyle w:val="ListParagraph"/>
        <w:numPr>
          <w:ilvl w:val="0"/>
          <w:numId w:val="0"/>
        </w:numPr>
        <w:spacing w:after="160" w:line="360" w:lineRule="auto"/>
        <w:ind w:left="720"/>
        <w:rPr>
          <w:color w:val="FF0000"/>
          <w:sz w:val="24"/>
          <w:szCs w:val="24"/>
        </w:rPr>
      </w:pPr>
      <w:r>
        <w:rPr>
          <w:color w:val="FF0000"/>
          <w:sz w:val="24"/>
          <w:szCs w:val="24"/>
        </w:rPr>
        <w:t>I would like to learn more about VPCs</w:t>
      </w:r>
      <w:r w:rsidR="00B66526">
        <w:rPr>
          <w:color w:val="FF0000"/>
          <w:sz w:val="24"/>
          <w:szCs w:val="24"/>
        </w:rPr>
        <w:t xml:space="preserve">, step functions and Lambda functions. I want to know how these private networks work and interact with our </w:t>
      </w:r>
      <w:r w:rsidR="002F5FA2">
        <w:rPr>
          <w:color w:val="FF0000"/>
          <w:sz w:val="24"/>
          <w:szCs w:val="24"/>
        </w:rPr>
        <w:t xml:space="preserve">instances. </w:t>
      </w:r>
      <w:r w:rsidR="002F5FA2">
        <w:rPr>
          <w:color w:val="FF0000"/>
          <w:sz w:val="24"/>
          <w:szCs w:val="24"/>
        </w:rPr>
        <w:lastRenderedPageBreak/>
        <w:t xml:space="preserve">For the step functions, I have heard about these and would like to know how AWS services can be orchestrated to how the user wants. And </w:t>
      </w:r>
      <w:proofErr w:type="gramStart"/>
      <w:r w:rsidR="002F5FA2">
        <w:rPr>
          <w:color w:val="FF0000"/>
          <w:sz w:val="24"/>
          <w:szCs w:val="24"/>
        </w:rPr>
        <w:t>finally</w:t>
      </w:r>
      <w:proofErr w:type="gramEnd"/>
      <w:r w:rsidR="002F5FA2">
        <w:rPr>
          <w:color w:val="FF0000"/>
          <w:sz w:val="24"/>
          <w:szCs w:val="24"/>
        </w:rPr>
        <w:t xml:space="preserve"> I would like more experience with Lambda functions in the sense of how they interconnect with other services in AWS. </w:t>
      </w:r>
    </w:p>
    <w:p w14:paraId="2F6928CF" w14:textId="28034729" w:rsidR="00012475" w:rsidRPr="00857690" w:rsidRDefault="00F318EB" w:rsidP="00FC6E9D">
      <w:pPr>
        <w:pStyle w:val="ListParagraph"/>
        <w:numPr>
          <w:ilvl w:val="0"/>
          <w:numId w:val="48"/>
        </w:numPr>
        <w:spacing w:after="160" w:line="360" w:lineRule="auto"/>
        <w:rPr>
          <w:rFonts w:eastAsiaTheme="majorEastAsia" w:cstheme="majorBidi"/>
          <w:bCs/>
          <w:color w:val="365F91" w:themeColor="accent1" w:themeShade="BF"/>
          <w:kern w:val="32"/>
          <w:sz w:val="32"/>
          <w:szCs w:val="32"/>
        </w:rPr>
      </w:pPr>
      <w:r w:rsidRPr="00B01989">
        <w:rPr>
          <w:sz w:val="24"/>
          <w:szCs w:val="24"/>
        </w:rPr>
        <w:t>Suggest</w:t>
      </w:r>
      <w:r w:rsidR="005557A9" w:rsidRPr="00B01989">
        <w:rPr>
          <w:sz w:val="24"/>
          <w:szCs w:val="24"/>
        </w:rPr>
        <w:t xml:space="preserve"> any other public cloud platforms that you would like to learn about.</w:t>
      </w:r>
      <w:r w:rsidR="003314C0">
        <w:rPr>
          <w:sz w:val="24"/>
          <w:szCs w:val="24"/>
        </w:rPr>
        <w:t xml:space="preserve"> </w:t>
      </w:r>
      <w:r w:rsidR="003314C0" w:rsidRPr="00857690">
        <w:rPr>
          <w:sz w:val="24"/>
          <w:szCs w:val="24"/>
        </w:rPr>
        <w:t>Why?</w:t>
      </w:r>
    </w:p>
    <w:p w14:paraId="3834B471" w14:textId="714ECCFF" w:rsidR="00012475" w:rsidRPr="002F5FA2" w:rsidRDefault="002F5FA2" w:rsidP="002F5FA2">
      <w:pPr>
        <w:spacing w:after="160"/>
        <w:ind w:left="720"/>
        <w:rPr>
          <w:rStyle w:val="Hyperlink"/>
          <w:color w:val="FF0000"/>
          <w:u w:val="none"/>
        </w:rPr>
      </w:pPr>
      <w:r>
        <w:rPr>
          <w:rStyle w:val="Hyperlink"/>
          <w:color w:val="FF0000"/>
          <w:u w:val="none"/>
        </w:rPr>
        <w:t xml:space="preserve">I would be very interested in learning more about GCP because it seems like it is now a popular option and I see this requirement on a lot of job applications. </w:t>
      </w:r>
    </w:p>
    <w:p w14:paraId="172BB192" w14:textId="7C68362E" w:rsidR="008B2744" w:rsidRDefault="008B2744" w:rsidP="00FC6E9D"/>
    <w:p w14:paraId="13710856" w14:textId="7C41F473" w:rsidR="008B2744" w:rsidRDefault="008B2744" w:rsidP="00FC6E9D">
      <w:pPr>
        <w:pStyle w:val="Heading1"/>
        <w:keepLines/>
        <w:spacing w:after="0" w:line="259" w:lineRule="auto"/>
        <w:rPr>
          <w:rFonts w:asciiTheme="minorHAnsi" w:hAnsiTheme="minorHAnsi"/>
          <w:b w:val="0"/>
          <w:bCs w:val="0"/>
          <w:color w:val="365F91" w:themeColor="accent1" w:themeShade="BF"/>
          <w:kern w:val="0"/>
        </w:rPr>
      </w:pPr>
      <w:r>
        <w:rPr>
          <w:rFonts w:asciiTheme="minorHAnsi" w:hAnsiTheme="minorHAnsi"/>
          <w:b w:val="0"/>
          <w:bCs w:val="0"/>
          <w:color w:val="365F91" w:themeColor="accent1" w:themeShade="BF"/>
          <w:kern w:val="0"/>
        </w:rPr>
        <w:t xml:space="preserve">Total Points ____________ / </w:t>
      </w:r>
      <w:r w:rsidR="00C55423">
        <w:rPr>
          <w:rFonts w:asciiTheme="minorHAnsi" w:hAnsiTheme="minorHAnsi"/>
          <w:b w:val="0"/>
          <w:bCs w:val="0"/>
          <w:color w:val="365F91" w:themeColor="accent1" w:themeShade="BF"/>
          <w:kern w:val="0"/>
        </w:rPr>
        <w:t>20</w:t>
      </w:r>
      <w:r w:rsidR="008572CD">
        <w:rPr>
          <w:rFonts w:asciiTheme="minorHAnsi" w:hAnsiTheme="minorHAnsi"/>
          <w:b w:val="0"/>
          <w:bCs w:val="0"/>
          <w:color w:val="365F91" w:themeColor="accent1" w:themeShade="BF"/>
          <w:kern w:val="0"/>
        </w:rPr>
        <w:t>7</w:t>
      </w:r>
    </w:p>
    <w:p w14:paraId="648AFD01" w14:textId="77777777" w:rsidR="008B2744" w:rsidRPr="00E931F9" w:rsidRDefault="008B2744" w:rsidP="00FC6E9D"/>
    <w:sectPr w:rsidR="008B2744" w:rsidRPr="00E931F9" w:rsidSect="009736CB">
      <w:footerReference w:type="default" r:id="rId31"/>
      <w:pgSz w:w="12240" w:h="15840"/>
      <w:pgMar w:top="1380" w:right="1720" w:bottom="280" w:left="170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E13AA" w14:textId="77777777" w:rsidR="00C92C23" w:rsidRDefault="00C92C23" w:rsidP="00974A5D">
      <w:r>
        <w:separator/>
      </w:r>
    </w:p>
  </w:endnote>
  <w:endnote w:type="continuationSeparator" w:id="0">
    <w:p w14:paraId="75EE9639" w14:textId="77777777" w:rsidR="00C92C23" w:rsidRDefault="00C92C23" w:rsidP="009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panose1 w:val="020B0604020202020204"/>
    <w:charset w:val="4D"/>
    <w:family w:val="swiss"/>
    <w:notTrueType/>
    <w:pitch w:val="default"/>
    <w:sig w:usb0="00000003" w:usb1="00000000" w:usb2="00000000" w:usb3="00000000" w:csb0="00000001" w:csb1="00000000"/>
  </w:font>
  <w:font w:name="Lucida Grande">
    <w:altName w:val="Times New Roman"/>
    <w:panose1 w:val="020B0600040502020204"/>
    <w:charset w:val="00"/>
    <w:family w:val="swiss"/>
    <w:pitch w:val="variable"/>
    <w:sig w:usb0="E1000AEF" w:usb1="5000A1FF" w:usb2="00000000" w:usb3="00000000" w:csb0="000001B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3439692"/>
      <w:docPartObj>
        <w:docPartGallery w:val="Page Numbers (Bottom of Page)"/>
        <w:docPartUnique/>
      </w:docPartObj>
    </w:sdtPr>
    <w:sdtEndPr>
      <w:rPr>
        <w:rFonts w:asciiTheme="minorHAnsi" w:eastAsiaTheme="minorHAnsi" w:hAnsiTheme="minorHAnsi" w:cstheme="minorBidi"/>
        <w:sz w:val="22"/>
        <w:szCs w:val="22"/>
      </w:rPr>
    </w:sdtEndPr>
    <w:sdtContent>
      <w:p w14:paraId="1B08F3D0" w14:textId="30D360BE" w:rsidR="009D70DC" w:rsidRPr="00115EFD" w:rsidRDefault="009D70DC">
        <w:pPr>
          <w:pStyle w:val="Footer"/>
          <w:jc w:val="righ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Lab </w:t>
        </w:r>
        <w:r w:rsidR="00FD3E03">
          <w:rPr>
            <w:rFonts w:asciiTheme="minorHAnsi" w:eastAsiaTheme="minorHAnsi" w:hAnsiTheme="minorHAnsi" w:cstheme="minorBidi"/>
            <w:sz w:val="22"/>
            <w:szCs w:val="22"/>
          </w:rPr>
          <w:t>4</w:t>
        </w:r>
        <w:r w:rsidRPr="00115EFD">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5060EB">
          <w:rPr>
            <w:rFonts w:asciiTheme="minorHAnsi" w:eastAsiaTheme="minorHAnsi" w:hAnsiTheme="minorHAnsi" w:cstheme="minorBidi"/>
            <w:sz w:val="22"/>
            <w:szCs w:val="22"/>
          </w:rPr>
          <w:t xml:space="preserve">mazon </w:t>
        </w:r>
        <w:r>
          <w:rPr>
            <w:rFonts w:asciiTheme="minorHAnsi" w:eastAsiaTheme="minorHAnsi" w:hAnsiTheme="minorHAnsi" w:cstheme="minorBidi"/>
            <w:sz w:val="22"/>
            <w:szCs w:val="22"/>
          </w:rPr>
          <w:t>W</w:t>
        </w:r>
        <w:r w:rsidR="005060EB">
          <w:rPr>
            <w:rFonts w:asciiTheme="minorHAnsi" w:eastAsiaTheme="minorHAnsi" w:hAnsiTheme="minorHAnsi" w:cstheme="minorBidi"/>
            <w:sz w:val="22"/>
            <w:szCs w:val="22"/>
          </w:rPr>
          <w:t xml:space="preserve">eb </w:t>
        </w:r>
        <w:r>
          <w:rPr>
            <w:rFonts w:asciiTheme="minorHAnsi" w:eastAsiaTheme="minorHAnsi" w:hAnsiTheme="minorHAnsi" w:cstheme="minorBidi"/>
            <w:sz w:val="22"/>
            <w:szCs w:val="22"/>
          </w:rPr>
          <w:t>S</w:t>
        </w:r>
        <w:r w:rsidR="005060EB">
          <w:rPr>
            <w:rFonts w:asciiTheme="minorHAnsi" w:eastAsiaTheme="minorHAnsi" w:hAnsiTheme="minorHAnsi" w:cstheme="minorBidi"/>
            <w:sz w:val="22"/>
            <w:szCs w:val="22"/>
          </w:rPr>
          <w:t>ervices</w:t>
        </w:r>
      </w:p>
    </w:sdtContent>
  </w:sdt>
  <w:p w14:paraId="417E3F5D" w14:textId="77777777" w:rsidR="009D70DC" w:rsidRDefault="009D7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D67C1" w14:textId="77777777" w:rsidR="00C92C23" w:rsidRDefault="00C92C23" w:rsidP="00974A5D">
      <w:r>
        <w:separator/>
      </w:r>
    </w:p>
  </w:footnote>
  <w:footnote w:type="continuationSeparator" w:id="0">
    <w:p w14:paraId="06A41199" w14:textId="77777777" w:rsidR="00C92C23" w:rsidRDefault="00C92C23" w:rsidP="00974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C5E0CCC"/>
    <w:multiLevelType w:val="hybridMultilevel"/>
    <w:tmpl w:val="17627D00"/>
    <w:lvl w:ilvl="0" w:tplc="0409000F">
      <w:start w:val="1"/>
      <w:numFmt w:val="decimal"/>
      <w:lvlText w:val="%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3B1429"/>
    <w:multiLevelType w:val="hybridMultilevel"/>
    <w:tmpl w:val="BB6E12BC"/>
    <w:lvl w:ilvl="0" w:tplc="8E8C0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E5189"/>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73E37"/>
    <w:multiLevelType w:val="hybridMultilevel"/>
    <w:tmpl w:val="3F400C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25153"/>
    <w:multiLevelType w:val="hybridMultilevel"/>
    <w:tmpl w:val="37AE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8115F"/>
    <w:multiLevelType w:val="hybridMultilevel"/>
    <w:tmpl w:val="661835D4"/>
    <w:lvl w:ilvl="0" w:tplc="972CE67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D09DD"/>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0464C"/>
    <w:multiLevelType w:val="hybridMultilevel"/>
    <w:tmpl w:val="5A088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D668C8"/>
    <w:multiLevelType w:val="hybridMultilevel"/>
    <w:tmpl w:val="3F400C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25680"/>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A50EF"/>
    <w:multiLevelType w:val="hybridMultilevel"/>
    <w:tmpl w:val="3F923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55476"/>
    <w:multiLevelType w:val="hybridMultilevel"/>
    <w:tmpl w:val="92126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0298"/>
    <w:multiLevelType w:val="hybridMultilevel"/>
    <w:tmpl w:val="87D4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277EE"/>
    <w:multiLevelType w:val="hybridMultilevel"/>
    <w:tmpl w:val="5A8AE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E771B"/>
    <w:multiLevelType w:val="hybridMultilevel"/>
    <w:tmpl w:val="20EEAE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C2373F"/>
    <w:multiLevelType w:val="hybridMultilevel"/>
    <w:tmpl w:val="FE62B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774E8"/>
    <w:multiLevelType w:val="hybridMultilevel"/>
    <w:tmpl w:val="0D4ED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537C8"/>
    <w:multiLevelType w:val="hybridMultilevel"/>
    <w:tmpl w:val="3662C672"/>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83CD1"/>
    <w:multiLevelType w:val="hybridMultilevel"/>
    <w:tmpl w:val="51C2F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1433F2"/>
    <w:multiLevelType w:val="hybridMultilevel"/>
    <w:tmpl w:val="021E7F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59387B"/>
    <w:multiLevelType w:val="hybridMultilevel"/>
    <w:tmpl w:val="1A126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41C6D"/>
    <w:multiLevelType w:val="hybridMultilevel"/>
    <w:tmpl w:val="3662C672"/>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CE6488"/>
    <w:multiLevelType w:val="hybridMultilevel"/>
    <w:tmpl w:val="268C4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DB1634"/>
    <w:multiLevelType w:val="hybridMultilevel"/>
    <w:tmpl w:val="1EC6D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BE0F0C"/>
    <w:multiLevelType w:val="hybridMultilevel"/>
    <w:tmpl w:val="BFBAD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14D22"/>
    <w:multiLevelType w:val="hybridMultilevel"/>
    <w:tmpl w:val="C1348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FC1A39"/>
    <w:multiLevelType w:val="hybridMultilevel"/>
    <w:tmpl w:val="FF3C51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BC70B6"/>
    <w:multiLevelType w:val="hybridMultilevel"/>
    <w:tmpl w:val="A5229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34566D"/>
    <w:multiLevelType w:val="hybridMultilevel"/>
    <w:tmpl w:val="AB1CD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A3B86"/>
    <w:multiLevelType w:val="hybridMultilevel"/>
    <w:tmpl w:val="9184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AB5A87"/>
    <w:multiLevelType w:val="hybridMultilevel"/>
    <w:tmpl w:val="7138C97C"/>
    <w:lvl w:ilvl="0" w:tplc="1298AA56">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D22F0"/>
    <w:multiLevelType w:val="hybridMultilevel"/>
    <w:tmpl w:val="96E67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053D4"/>
    <w:multiLevelType w:val="multilevel"/>
    <w:tmpl w:val="72CC65E8"/>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3" w15:restartNumberingAfterBreak="0">
    <w:nsid w:val="60B71C4A"/>
    <w:multiLevelType w:val="hybridMultilevel"/>
    <w:tmpl w:val="6A3E468E"/>
    <w:lvl w:ilvl="0" w:tplc="464AE4D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FE700A"/>
    <w:multiLevelType w:val="hybridMultilevel"/>
    <w:tmpl w:val="0C324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B30B0"/>
    <w:multiLevelType w:val="hybridMultilevel"/>
    <w:tmpl w:val="C9FA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25B9A"/>
    <w:multiLevelType w:val="hybridMultilevel"/>
    <w:tmpl w:val="DEF4D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C4B3E"/>
    <w:multiLevelType w:val="hybridMultilevel"/>
    <w:tmpl w:val="8042E038"/>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8" w15:restartNumberingAfterBreak="0">
    <w:nsid w:val="6FFF6411"/>
    <w:multiLevelType w:val="multilevel"/>
    <w:tmpl w:val="4B28A9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06A69AF"/>
    <w:multiLevelType w:val="hybridMultilevel"/>
    <w:tmpl w:val="67AA5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F0BD5"/>
    <w:multiLevelType w:val="hybridMultilevel"/>
    <w:tmpl w:val="5C186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A43660"/>
    <w:multiLevelType w:val="hybridMultilevel"/>
    <w:tmpl w:val="5A225472"/>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2" w15:restartNumberingAfterBreak="0">
    <w:nsid w:val="74EA1630"/>
    <w:multiLevelType w:val="hybridMultilevel"/>
    <w:tmpl w:val="C6BA42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BD0E26"/>
    <w:multiLevelType w:val="hybridMultilevel"/>
    <w:tmpl w:val="D46E2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D5520"/>
    <w:multiLevelType w:val="hybridMultilevel"/>
    <w:tmpl w:val="4E5EE470"/>
    <w:lvl w:ilvl="0" w:tplc="83B4146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B06FF"/>
    <w:multiLevelType w:val="hybridMultilevel"/>
    <w:tmpl w:val="DA801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3140432">
    <w:abstractNumId w:val="32"/>
  </w:num>
  <w:num w:numId="2" w16cid:durableId="1732263920">
    <w:abstractNumId w:val="3"/>
  </w:num>
  <w:num w:numId="3" w16cid:durableId="1919972840">
    <w:abstractNumId w:val="41"/>
  </w:num>
  <w:num w:numId="4" w16cid:durableId="1067611709">
    <w:abstractNumId w:val="0"/>
  </w:num>
  <w:num w:numId="5" w16cid:durableId="18817968">
    <w:abstractNumId w:val="37"/>
  </w:num>
  <w:num w:numId="6" w16cid:durableId="952174620">
    <w:abstractNumId w:val="22"/>
  </w:num>
  <w:num w:numId="7" w16cid:durableId="1172523564">
    <w:abstractNumId w:val="36"/>
  </w:num>
  <w:num w:numId="8" w16cid:durableId="37975363">
    <w:abstractNumId w:val="4"/>
  </w:num>
  <w:num w:numId="9" w16cid:durableId="2002535955">
    <w:abstractNumId w:val="29"/>
  </w:num>
  <w:num w:numId="10" w16cid:durableId="350492174">
    <w:abstractNumId w:val="24"/>
  </w:num>
  <w:num w:numId="11" w16cid:durableId="939338373">
    <w:abstractNumId w:val="35"/>
  </w:num>
  <w:num w:numId="12" w16cid:durableId="569732018">
    <w:abstractNumId w:val="6"/>
  </w:num>
  <w:num w:numId="13" w16cid:durableId="2364017">
    <w:abstractNumId w:val="5"/>
  </w:num>
  <w:num w:numId="14" w16cid:durableId="1921140787">
    <w:abstractNumId w:val="27"/>
  </w:num>
  <w:num w:numId="15" w16cid:durableId="1302999727">
    <w:abstractNumId w:val="25"/>
  </w:num>
  <w:num w:numId="16" w16cid:durableId="166362194">
    <w:abstractNumId w:val="10"/>
  </w:num>
  <w:num w:numId="17" w16cid:durableId="2117018183">
    <w:abstractNumId w:val="18"/>
  </w:num>
  <w:num w:numId="18" w16cid:durableId="1377124559">
    <w:abstractNumId w:val="28"/>
  </w:num>
  <w:num w:numId="19" w16cid:durableId="1250575812">
    <w:abstractNumId w:val="13"/>
  </w:num>
  <w:num w:numId="20" w16cid:durableId="1185098961">
    <w:abstractNumId w:val="39"/>
  </w:num>
  <w:num w:numId="21" w16cid:durableId="249968860">
    <w:abstractNumId w:val="43"/>
  </w:num>
  <w:num w:numId="22" w16cid:durableId="1486821906">
    <w:abstractNumId w:val="20"/>
  </w:num>
  <w:num w:numId="23" w16cid:durableId="1583485436">
    <w:abstractNumId w:val="5"/>
  </w:num>
  <w:num w:numId="24" w16cid:durableId="2030375853">
    <w:abstractNumId w:val="38"/>
  </w:num>
  <w:num w:numId="25" w16cid:durableId="85737384">
    <w:abstractNumId w:val="26"/>
  </w:num>
  <w:num w:numId="26" w16cid:durableId="1508321536">
    <w:abstractNumId w:val="5"/>
  </w:num>
  <w:num w:numId="27" w16cid:durableId="178084392">
    <w:abstractNumId w:val="16"/>
  </w:num>
  <w:num w:numId="28" w16cid:durableId="985889083">
    <w:abstractNumId w:val="2"/>
  </w:num>
  <w:num w:numId="29" w16cid:durableId="310334128">
    <w:abstractNumId w:val="40"/>
  </w:num>
  <w:num w:numId="30" w16cid:durableId="370225466">
    <w:abstractNumId w:val="19"/>
  </w:num>
  <w:num w:numId="31" w16cid:durableId="280891147">
    <w:abstractNumId w:val="42"/>
  </w:num>
  <w:num w:numId="32" w16cid:durableId="545219865">
    <w:abstractNumId w:val="14"/>
  </w:num>
  <w:num w:numId="33" w16cid:durableId="1025063310">
    <w:abstractNumId w:val="31"/>
  </w:num>
  <w:num w:numId="34" w16cid:durableId="1441949605">
    <w:abstractNumId w:val="9"/>
  </w:num>
  <w:num w:numId="35" w16cid:durableId="1467236134">
    <w:abstractNumId w:val="5"/>
  </w:num>
  <w:num w:numId="36" w16cid:durableId="458844021">
    <w:abstractNumId w:val="5"/>
  </w:num>
  <w:num w:numId="37" w16cid:durableId="2029678406">
    <w:abstractNumId w:val="8"/>
  </w:num>
  <w:num w:numId="38" w16cid:durableId="2114473366">
    <w:abstractNumId w:val="12"/>
  </w:num>
  <w:num w:numId="39" w16cid:durableId="552618470">
    <w:abstractNumId w:val="7"/>
  </w:num>
  <w:num w:numId="40" w16cid:durableId="945314197">
    <w:abstractNumId w:val="30"/>
  </w:num>
  <w:num w:numId="41" w16cid:durableId="638538137">
    <w:abstractNumId w:val="17"/>
  </w:num>
  <w:num w:numId="42" w16cid:durableId="163252330">
    <w:abstractNumId w:val="44"/>
  </w:num>
  <w:num w:numId="43" w16cid:durableId="936013799">
    <w:abstractNumId w:val="11"/>
  </w:num>
  <w:num w:numId="44" w16cid:durableId="451703794">
    <w:abstractNumId w:val="21"/>
  </w:num>
  <w:num w:numId="45" w16cid:durableId="1206453811">
    <w:abstractNumId w:val="1"/>
  </w:num>
  <w:num w:numId="46" w16cid:durableId="264273268">
    <w:abstractNumId w:val="15"/>
  </w:num>
  <w:num w:numId="47" w16cid:durableId="1220819121">
    <w:abstractNumId w:val="45"/>
  </w:num>
  <w:num w:numId="48" w16cid:durableId="486170470">
    <w:abstractNumId w:val="33"/>
  </w:num>
  <w:num w:numId="49" w16cid:durableId="1463620226">
    <w:abstractNumId w:val="23"/>
  </w:num>
  <w:num w:numId="50" w16cid:durableId="3856422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32"/>
    <w:rsid w:val="00011917"/>
    <w:rsid w:val="000120AC"/>
    <w:rsid w:val="000120E2"/>
    <w:rsid w:val="00012475"/>
    <w:rsid w:val="00015EDD"/>
    <w:rsid w:val="00015F85"/>
    <w:rsid w:val="00031AF7"/>
    <w:rsid w:val="000333D9"/>
    <w:rsid w:val="00037A1F"/>
    <w:rsid w:val="000469B9"/>
    <w:rsid w:val="00052130"/>
    <w:rsid w:val="00056069"/>
    <w:rsid w:val="00057350"/>
    <w:rsid w:val="000669F4"/>
    <w:rsid w:val="0007433C"/>
    <w:rsid w:val="000A6DAF"/>
    <w:rsid w:val="000B0834"/>
    <w:rsid w:val="000B35D1"/>
    <w:rsid w:val="000B4CFB"/>
    <w:rsid w:val="000C1CC4"/>
    <w:rsid w:val="000C1FC7"/>
    <w:rsid w:val="000C4978"/>
    <w:rsid w:val="000E0E07"/>
    <w:rsid w:val="000E30AF"/>
    <w:rsid w:val="000E5AED"/>
    <w:rsid w:val="000E69D4"/>
    <w:rsid w:val="000F1779"/>
    <w:rsid w:val="000F7BF7"/>
    <w:rsid w:val="00102880"/>
    <w:rsid w:val="0011467F"/>
    <w:rsid w:val="00115E39"/>
    <w:rsid w:val="00115EFD"/>
    <w:rsid w:val="00120513"/>
    <w:rsid w:val="00160F42"/>
    <w:rsid w:val="00165E1C"/>
    <w:rsid w:val="001829CC"/>
    <w:rsid w:val="00183E9B"/>
    <w:rsid w:val="00192301"/>
    <w:rsid w:val="001A46FC"/>
    <w:rsid w:val="001B09FD"/>
    <w:rsid w:val="001D02B3"/>
    <w:rsid w:val="001D1169"/>
    <w:rsid w:val="001D51F1"/>
    <w:rsid w:val="001E1867"/>
    <w:rsid w:val="001F5336"/>
    <w:rsid w:val="002010E8"/>
    <w:rsid w:val="00211742"/>
    <w:rsid w:val="00213D4E"/>
    <w:rsid w:val="00241EC5"/>
    <w:rsid w:val="00243AC5"/>
    <w:rsid w:val="002473D0"/>
    <w:rsid w:val="002504A9"/>
    <w:rsid w:val="002754AF"/>
    <w:rsid w:val="00275E91"/>
    <w:rsid w:val="0028208E"/>
    <w:rsid w:val="002857DC"/>
    <w:rsid w:val="00294235"/>
    <w:rsid w:val="00294512"/>
    <w:rsid w:val="00294F5C"/>
    <w:rsid w:val="00297FC9"/>
    <w:rsid w:val="002A0ACD"/>
    <w:rsid w:val="002A2E13"/>
    <w:rsid w:val="002A6C27"/>
    <w:rsid w:val="002B2528"/>
    <w:rsid w:val="002B4126"/>
    <w:rsid w:val="002B6FDE"/>
    <w:rsid w:val="002C7115"/>
    <w:rsid w:val="002E0722"/>
    <w:rsid w:val="002E57C0"/>
    <w:rsid w:val="002E5F6A"/>
    <w:rsid w:val="002F27D8"/>
    <w:rsid w:val="002F4F3F"/>
    <w:rsid w:val="002F5FA2"/>
    <w:rsid w:val="00311F9F"/>
    <w:rsid w:val="00314130"/>
    <w:rsid w:val="00314BC2"/>
    <w:rsid w:val="0031517A"/>
    <w:rsid w:val="003232FC"/>
    <w:rsid w:val="0032685D"/>
    <w:rsid w:val="003314C0"/>
    <w:rsid w:val="00344B6E"/>
    <w:rsid w:val="0035339B"/>
    <w:rsid w:val="00353D71"/>
    <w:rsid w:val="003609BC"/>
    <w:rsid w:val="00383AC3"/>
    <w:rsid w:val="00391EE9"/>
    <w:rsid w:val="003943D1"/>
    <w:rsid w:val="00395139"/>
    <w:rsid w:val="003A1E7A"/>
    <w:rsid w:val="003A713D"/>
    <w:rsid w:val="003B0719"/>
    <w:rsid w:val="003B6086"/>
    <w:rsid w:val="003B7891"/>
    <w:rsid w:val="003C0614"/>
    <w:rsid w:val="003C7309"/>
    <w:rsid w:val="003D1A4F"/>
    <w:rsid w:val="003F5059"/>
    <w:rsid w:val="003F7D5C"/>
    <w:rsid w:val="00402A25"/>
    <w:rsid w:val="00403433"/>
    <w:rsid w:val="00404F34"/>
    <w:rsid w:val="00405AE3"/>
    <w:rsid w:val="00426986"/>
    <w:rsid w:val="0043715F"/>
    <w:rsid w:val="004510E9"/>
    <w:rsid w:val="00496902"/>
    <w:rsid w:val="004A7CE8"/>
    <w:rsid w:val="004B4035"/>
    <w:rsid w:val="004B5688"/>
    <w:rsid w:val="004C42C4"/>
    <w:rsid w:val="004C5D12"/>
    <w:rsid w:val="004C71C9"/>
    <w:rsid w:val="004D3DE0"/>
    <w:rsid w:val="004F230D"/>
    <w:rsid w:val="004F3531"/>
    <w:rsid w:val="005060EB"/>
    <w:rsid w:val="00511B9C"/>
    <w:rsid w:val="00515E74"/>
    <w:rsid w:val="00520D0E"/>
    <w:rsid w:val="00522FB4"/>
    <w:rsid w:val="005262A5"/>
    <w:rsid w:val="00536E46"/>
    <w:rsid w:val="00552455"/>
    <w:rsid w:val="00552BF3"/>
    <w:rsid w:val="005557A9"/>
    <w:rsid w:val="005741C7"/>
    <w:rsid w:val="005810CB"/>
    <w:rsid w:val="00582D73"/>
    <w:rsid w:val="005862CF"/>
    <w:rsid w:val="005945B8"/>
    <w:rsid w:val="005A0AC4"/>
    <w:rsid w:val="005A2AFA"/>
    <w:rsid w:val="005A3F3B"/>
    <w:rsid w:val="005B726B"/>
    <w:rsid w:val="005F08C9"/>
    <w:rsid w:val="005F365E"/>
    <w:rsid w:val="005F5F41"/>
    <w:rsid w:val="006064BC"/>
    <w:rsid w:val="00615F35"/>
    <w:rsid w:val="00621E02"/>
    <w:rsid w:val="00647EDF"/>
    <w:rsid w:val="006507C1"/>
    <w:rsid w:val="0065100F"/>
    <w:rsid w:val="006514DE"/>
    <w:rsid w:val="00654179"/>
    <w:rsid w:val="00655FD1"/>
    <w:rsid w:val="00680026"/>
    <w:rsid w:val="00680DE7"/>
    <w:rsid w:val="00681B01"/>
    <w:rsid w:val="006827C4"/>
    <w:rsid w:val="00686054"/>
    <w:rsid w:val="00687879"/>
    <w:rsid w:val="006A3197"/>
    <w:rsid w:val="006A40C8"/>
    <w:rsid w:val="006A50EF"/>
    <w:rsid w:val="006C3422"/>
    <w:rsid w:val="006C7F13"/>
    <w:rsid w:val="006E5B05"/>
    <w:rsid w:val="006E5C9D"/>
    <w:rsid w:val="00705831"/>
    <w:rsid w:val="00710C98"/>
    <w:rsid w:val="00711C2C"/>
    <w:rsid w:val="00713851"/>
    <w:rsid w:val="00717BD1"/>
    <w:rsid w:val="007263C1"/>
    <w:rsid w:val="00727492"/>
    <w:rsid w:val="0073535C"/>
    <w:rsid w:val="007401A3"/>
    <w:rsid w:val="007516B9"/>
    <w:rsid w:val="00761BA0"/>
    <w:rsid w:val="00793CA6"/>
    <w:rsid w:val="007968F7"/>
    <w:rsid w:val="00797E6F"/>
    <w:rsid w:val="007A6340"/>
    <w:rsid w:val="007D21A2"/>
    <w:rsid w:val="007E39AF"/>
    <w:rsid w:val="007E48BD"/>
    <w:rsid w:val="007F2059"/>
    <w:rsid w:val="007F6B21"/>
    <w:rsid w:val="008015EC"/>
    <w:rsid w:val="00810216"/>
    <w:rsid w:val="00813D16"/>
    <w:rsid w:val="00825844"/>
    <w:rsid w:val="00830651"/>
    <w:rsid w:val="00830972"/>
    <w:rsid w:val="00836484"/>
    <w:rsid w:val="00837246"/>
    <w:rsid w:val="0084071C"/>
    <w:rsid w:val="00841E38"/>
    <w:rsid w:val="008444CF"/>
    <w:rsid w:val="00844D17"/>
    <w:rsid w:val="00851F38"/>
    <w:rsid w:val="008572CD"/>
    <w:rsid w:val="00857690"/>
    <w:rsid w:val="0085795E"/>
    <w:rsid w:val="00864AEC"/>
    <w:rsid w:val="00867BC8"/>
    <w:rsid w:val="00875FC5"/>
    <w:rsid w:val="00886268"/>
    <w:rsid w:val="0089052B"/>
    <w:rsid w:val="008A0246"/>
    <w:rsid w:val="008A2FFE"/>
    <w:rsid w:val="008B02D2"/>
    <w:rsid w:val="008B2744"/>
    <w:rsid w:val="008B7A96"/>
    <w:rsid w:val="008C7F9E"/>
    <w:rsid w:val="008D0296"/>
    <w:rsid w:val="008D307A"/>
    <w:rsid w:val="008D54AC"/>
    <w:rsid w:val="008D5AE9"/>
    <w:rsid w:val="008E1948"/>
    <w:rsid w:val="008E4937"/>
    <w:rsid w:val="008E6F58"/>
    <w:rsid w:val="008F6C4B"/>
    <w:rsid w:val="008F7D6D"/>
    <w:rsid w:val="00902BD0"/>
    <w:rsid w:val="00915217"/>
    <w:rsid w:val="00915E1D"/>
    <w:rsid w:val="00916661"/>
    <w:rsid w:val="00936050"/>
    <w:rsid w:val="00956B81"/>
    <w:rsid w:val="00960046"/>
    <w:rsid w:val="009736CB"/>
    <w:rsid w:val="00974A5D"/>
    <w:rsid w:val="009760D5"/>
    <w:rsid w:val="00983EF7"/>
    <w:rsid w:val="0099361E"/>
    <w:rsid w:val="009A1CD9"/>
    <w:rsid w:val="009A4B6E"/>
    <w:rsid w:val="009A6521"/>
    <w:rsid w:val="009B26F5"/>
    <w:rsid w:val="009C3220"/>
    <w:rsid w:val="009C4493"/>
    <w:rsid w:val="009C7284"/>
    <w:rsid w:val="009D050C"/>
    <w:rsid w:val="009D70DC"/>
    <w:rsid w:val="009E10A0"/>
    <w:rsid w:val="009F027D"/>
    <w:rsid w:val="009F53D1"/>
    <w:rsid w:val="00A042CF"/>
    <w:rsid w:val="00A2060A"/>
    <w:rsid w:val="00A37330"/>
    <w:rsid w:val="00A47086"/>
    <w:rsid w:val="00A84392"/>
    <w:rsid w:val="00A8706F"/>
    <w:rsid w:val="00A87ADC"/>
    <w:rsid w:val="00A87EBE"/>
    <w:rsid w:val="00A95D0C"/>
    <w:rsid w:val="00AA722C"/>
    <w:rsid w:val="00AB11CA"/>
    <w:rsid w:val="00AB582B"/>
    <w:rsid w:val="00AC1747"/>
    <w:rsid w:val="00AC2F32"/>
    <w:rsid w:val="00AC586E"/>
    <w:rsid w:val="00AC6EE6"/>
    <w:rsid w:val="00AD4E37"/>
    <w:rsid w:val="00AE40FF"/>
    <w:rsid w:val="00AF1394"/>
    <w:rsid w:val="00B0028B"/>
    <w:rsid w:val="00B01989"/>
    <w:rsid w:val="00B1075D"/>
    <w:rsid w:val="00B1564C"/>
    <w:rsid w:val="00B2530A"/>
    <w:rsid w:val="00B3019C"/>
    <w:rsid w:val="00B36655"/>
    <w:rsid w:val="00B45C74"/>
    <w:rsid w:val="00B47338"/>
    <w:rsid w:val="00B511F5"/>
    <w:rsid w:val="00B53027"/>
    <w:rsid w:val="00B53DA1"/>
    <w:rsid w:val="00B625BE"/>
    <w:rsid w:val="00B64338"/>
    <w:rsid w:val="00B66526"/>
    <w:rsid w:val="00B67018"/>
    <w:rsid w:val="00B82457"/>
    <w:rsid w:val="00B92C37"/>
    <w:rsid w:val="00B95FD1"/>
    <w:rsid w:val="00BB042F"/>
    <w:rsid w:val="00BB3AC5"/>
    <w:rsid w:val="00BB723B"/>
    <w:rsid w:val="00BC182A"/>
    <w:rsid w:val="00BC5593"/>
    <w:rsid w:val="00BE0A71"/>
    <w:rsid w:val="00BE6FDC"/>
    <w:rsid w:val="00BF30DB"/>
    <w:rsid w:val="00BF4E47"/>
    <w:rsid w:val="00BF6BE5"/>
    <w:rsid w:val="00C12476"/>
    <w:rsid w:val="00C13088"/>
    <w:rsid w:val="00C26751"/>
    <w:rsid w:val="00C55423"/>
    <w:rsid w:val="00C64A62"/>
    <w:rsid w:val="00C67ED8"/>
    <w:rsid w:val="00C84283"/>
    <w:rsid w:val="00C92C23"/>
    <w:rsid w:val="00CB7232"/>
    <w:rsid w:val="00CC093F"/>
    <w:rsid w:val="00CC1BF5"/>
    <w:rsid w:val="00CC37C4"/>
    <w:rsid w:val="00CD7196"/>
    <w:rsid w:val="00CE676B"/>
    <w:rsid w:val="00CF2359"/>
    <w:rsid w:val="00CF37CD"/>
    <w:rsid w:val="00D00A53"/>
    <w:rsid w:val="00D062D6"/>
    <w:rsid w:val="00D110A2"/>
    <w:rsid w:val="00D12A73"/>
    <w:rsid w:val="00D23E8A"/>
    <w:rsid w:val="00D26D46"/>
    <w:rsid w:val="00D313D7"/>
    <w:rsid w:val="00D5084D"/>
    <w:rsid w:val="00D515E0"/>
    <w:rsid w:val="00D5453E"/>
    <w:rsid w:val="00D558A5"/>
    <w:rsid w:val="00D56AE4"/>
    <w:rsid w:val="00D65192"/>
    <w:rsid w:val="00D67AAF"/>
    <w:rsid w:val="00D67DEB"/>
    <w:rsid w:val="00D83705"/>
    <w:rsid w:val="00D96CFD"/>
    <w:rsid w:val="00DA6729"/>
    <w:rsid w:val="00DA6AA0"/>
    <w:rsid w:val="00DB1BB9"/>
    <w:rsid w:val="00DB332F"/>
    <w:rsid w:val="00DB65D6"/>
    <w:rsid w:val="00DC269B"/>
    <w:rsid w:val="00DC3515"/>
    <w:rsid w:val="00DC7527"/>
    <w:rsid w:val="00DD197B"/>
    <w:rsid w:val="00DF5194"/>
    <w:rsid w:val="00DF5980"/>
    <w:rsid w:val="00DF6D57"/>
    <w:rsid w:val="00DF7BCB"/>
    <w:rsid w:val="00E0274D"/>
    <w:rsid w:val="00E02F61"/>
    <w:rsid w:val="00E038CC"/>
    <w:rsid w:val="00E14521"/>
    <w:rsid w:val="00E14994"/>
    <w:rsid w:val="00E27E53"/>
    <w:rsid w:val="00E3220F"/>
    <w:rsid w:val="00E416B1"/>
    <w:rsid w:val="00E51502"/>
    <w:rsid w:val="00E56AA8"/>
    <w:rsid w:val="00E66796"/>
    <w:rsid w:val="00E7065D"/>
    <w:rsid w:val="00E77CEB"/>
    <w:rsid w:val="00E80056"/>
    <w:rsid w:val="00E931F9"/>
    <w:rsid w:val="00E9417C"/>
    <w:rsid w:val="00E96DE6"/>
    <w:rsid w:val="00EB359B"/>
    <w:rsid w:val="00EB6E88"/>
    <w:rsid w:val="00EC4729"/>
    <w:rsid w:val="00EC6A78"/>
    <w:rsid w:val="00EC6C5C"/>
    <w:rsid w:val="00ED4272"/>
    <w:rsid w:val="00ED5214"/>
    <w:rsid w:val="00EF550F"/>
    <w:rsid w:val="00F028C2"/>
    <w:rsid w:val="00F04180"/>
    <w:rsid w:val="00F045BE"/>
    <w:rsid w:val="00F11788"/>
    <w:rsid w:val="00F15274"/>
    <w:rsid w:val="00F30332"/>
    <w:rsid w:val="00F318EB"/>
    <w:rsid w:val="00F3260C"/>
    <w:rsid w:val="00F36002"/>
    <w:rsid w:val="00F425FD"/>
    <w:rsid w:val="00F46B0B"/>
    <w:rsid w:val="00F66DB0"/>
    <w:rsid w:val="00F72EC1"/>
    <w:rsid w:val="00F847C5"/>
    <w:rsid w:val="00F84F1B"/>
    <w:rsid w:val="00FA0BF4"/>
    <w:rsid w:val="00FA7753"/>
    <w:rsid w:val="00FB1D95"/>
    <w:rsid w:val="00FB55A2"/>
    <w:rsid w:val="00FC5D05"/>
    <w:rsid w:val="00FC6E9D"/>
    <w:rsid w:val="00FD1382"/>
    <w:rsid w:val="00FD2B7D"/>
    <w:rsid w:val="00FD3E03"/>
    <w:rsid w:val="00FD41C3"/>
    <w:rsid w:val="00FD42AB"/>
    <w:rsid w:val="00FD5B59"/>
    <w:rsid w:val="00FE3FDE"/>
    <w:rsid w:val="00FE4A08"/>
    <w:rsid w:val="00FE7328"/>
    <w:rsid w:val="00FE77EC"/>
    <w:rsid w:val="00FE7C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3BBD95"/>
  <w15:docId w15:val="{3B6C6FAC-6DE7-4852-9777-EC42CF58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015EC"/>
    <w:pPr>
      <w:numPr>
        <w:numId w:val="13"/>
      </w:numPr>
      <w:spacing w:before="17" w:line="260" w:lineRule="exact"/>
      <w:contextualSpacing/>
    </w:pPr>
    <w:rPr>
      <w:rFonts w:asciiTheme="minorHAnsi" w:eastAsiaTheme="minorHAnsi" w:hAnsiTheme="minorHAnsi" w:cstheme="minorBidi"/>
      <w:sz w:val="26"/>
      <w:szCs w:val="26"/>
    </w:rPr>
  </w:style>
  <w:style w:type="paragraph" w:styleId="Header">
    <w:name w:val="header"/>
    <w:basedOn w:val="Normal"/>
    <w:link w:val="HeaderChar"/>
    <w:uiPriority w:val="99"/>
    <w:unhideWhenUsed/>
    <w:rsid w:val="00974A5D"/>
    <w:pPr>
      <w:tabs>
        <w:tab w:val="center" w:pos="4680"/>
        <w:tab w:val="right" w:pos="9360"/>
      </w:tabs>
    </w:pPr>
  </w:style>
  <w:style w:type="character" w:customStyle="1" w:styleId="HeaderChar">
    <w:name w:val="Header Char"/>
    <w:basedOn w:val="DefaultParagraphFont"/>
    <w:link w:val="Header"/>
    <w:uiPriority w:val="99"/>
    <w:rsid w:val="00974A5D"/>
  </w:style>
  <w:style w:type="paragraph" w:styleId="Footer">
    <w:name w:val="footer"/>
    <w:basedOn w:val="Normal"/>
    <w:link w:val="FooterChar"/>
    <w:uiPriority w:val="99"/>
    <w:unhideWhenUsed/>
    <w:rsid w:val="00974A5D"/>
    <w:pPr>
      <w:tabs>
        <w:tab w:val="center" w:pos="4680"/>
        <w:tab w:val="right" w:pos="9360"/>
      </w:tabs>
    </w:pPr>
  </w:style>
  <w:style w:type="character" w:customStyle="1" w:styleId="FooterChar">
    <w:name w:val="Footer Char"/>
    <w:basedOn w:val="DefaultParagraphFont"/>
    <w:link w:val="Footer"/>
    <w:uiPriority w:val="99"/>
    <w:rsid w:val="00974A5D"/>
  </w:style>
  <w:style w:type="character" w:styleId="Hyperlink">
    <w:name w:val="Hyperlink"/>
    <w:basedOn w:val="DefaultParagraphFont"/>
    <w:uiPriority w:val="99"/>
    <w:unhideWhenUsed/>
    <w:rsid w:val="00CD7196"/>
    <w:rPr>
      <w:color w:val="0000FF" w:themeColor="hyperlink"/>
      <w:u w:val="single"/>
    </w:rPr>
  </w:style>
  <w:style w:type="paragraph" w:customStyle="1" w:styleId="Default">
    <w:name w:val="Default"/>
    <w:uiPriority w:val="99"/>
    <w:rsid w:val="00CD7196"/>
    <w:pPr>
      <w:widowControl w:val="0"/>
      <w:autoSpaceDE w:val="0"/>
      <w:autoSpaceDN w:val="0"/>
      <w:adjustRightInd w:val="0"/>
    </w:pPr>
    <w:rPr>
      <w:rFonts w:ascii="Arial MT" w:hAnsi="Arial MT" w:cs="Arial MT"/>
      <w:color w:val="000000"/>
      <w:sz w:val="24"/>
      <w:szCs w:val="24"/>
    </w:rPr>
  </w:style>
  <w:style w:type="paragraph" w:styleId="Title">
    <w:name w:val="Title"/>
    <w:basedOn w:val="Normal"/>
    <w:next w:val="Normal"/>
    <w:link w:val="TitleChar"/>
    <w:uiPriority w:val="10"/>
    <w:qFormat/>
    <w:rsid w:val="005A2A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AF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045BE"/>
    <w:rPr>
      <w:rFonts w:ascii="Lucida Grande" w:hAnsi="Lucida Grande"/>
      <w:sz w:val="18"/>
      <w:szCs w:val="18"/>
    </w:rPr>
  </w:style>
  <w:style w:type="character" w:customStyle="1" w:styleId="BalloonTextChar">
    <w:name w:val="Balloon Text Char"/>
    <w:basedOn w:val="DefaultParagraphFont"/>
    <w:link w:val="BalloonText"/>
    <w:uiPriority w:val="99"/>
    <w:semiHidden/>
    <w:rsid w:val="00F045BE"/>
    <w:rPr>
      <w:rFonts w:ascii="Lucida Grande" w:hAnsi="Lucida Grande"/>
      <w:sz w:val="18"/>
      <w:szCs w:val="18"/>
    </w:rPr>
  </w:style>
  <w:style w:type="character" w:styleId="FollowedHyperlink">
    <w:name w:val="FollowedHyperlink"/>
    <w:basedOn w:val="DefaultParagraphFont"/>
    <w:uiPriority w:val="99"/>
    <w:semiHidden/>
    <w:unhideWhenUsed/>
    <w:rsid w:val="00BC182A"/>
    <w:rPr>
      <w:color w:val="800080" w:themeColor="followedHyperlink"/>
      <w:u w:val="single"/>
    </w:rPr>
  </w:style>
  <w:style w:type="character" w:styleId="UnresolvedMention">
    <w:name w:val="Unresolved Mention"/>
    <w:basedOn w:val="DefaultParagraphFont"/>
    <w:uiPriority w:val="99"/>
    <w:semiHidden/>
    <w:unhideWhenUsed/>
    <w:rsid w:val="00FC6E9D"/>
    <w:rPr>
      <w:color w:val="808080"/>
      <w:shd w:val="clear" w:color="auto" w:fill="E6E6E6"/>
    </w:rPr>
  </w:style>
  <w:style w:type="table" w:styleId="TableGrid">
    <w:name w:val="Table Grid"/>
    <w:basedOn w:val="TableNormal"/>
    <w:uiPriority w:val="59"/>
    <w:rsid w:val="00BE6F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602023">
      <w:bodyDiv w:val="1"/>
      <w:marLeft w:val="0"/>
      <w:marRight w:val="0"/>
      <w:marTop w:val="0"/>
      <w:marBottom w:val="0"/>
      <w:divBdr>
        <w:top w:val="none" w:sz="0" w:space="0" w:color="auto"/>
        <w:left w:val="none" w:sz="0" w:space="0" w:color="auto"/>
        <w:bottom w:val="none" w:sz="0" w:space="0" w:color="auto"/>
        <w:right w:val="none" w:sz="0" w:space="0" w:color="auto"/>
      </w:divBdr>
    </w:div>
    <w:div w:id="1838374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to3.amazonaws.com/v1/documentation/api/latest/reference/services/cloudwatch.html" TargetMode="External"/><Relationship Id="rId3" Type="http://schemas.openxmlformats.org/officeDocument/2006/relationships/styles" Target="styles.xml"/><Relationship Id="rId21" Type="http://schemas.openxmlformats.org/officeDocument/2006/relationships/hyperlink" Target="https://www.tecmint.com/linux-cpu-load-stress-test-with-stress-ng-tool/" TargetMode="External"/><Relationship Id="rId7" Type="http://schemas.openxmlformats.org/officeDocument/2006/relationships/endnotes" Target="endnotes.xml"/><Relationship Id="rId12" Type="http://schemas.openxmlformats.org/officeDocument/2006/relationships/hyperlink" Target="https://aws.amazon.com/premiumsupport/knowledge-center/create-access-key/"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oto3.readthedocs.org/en/latest/guide/migrationec2.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oto3.amazonaws.com/v1/documentation/api/latest/guide/quickstart.html"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aws.amazon.com/education/awsedu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D9892-5EEA-854B-B4B3-CA13304B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18</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Logan Chayet</cp:lastModifiedBy>
  <cp:revision>6</cp:revision>
  <dcterms:created xsi:type="dcterms:W3CDTF">2022-01-07T16:52:00Z</dcterms:created>
  <dcterms:modified xsi:type="dcterms:W3CDTF">2025-02-18T05:01:00Z</dcterms:modified>
</cp:coreProperties>
</file>